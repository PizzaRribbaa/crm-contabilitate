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C180F" w14:textId="53D2BBBE" w:rsidR="00B80734" w:rsidRDefault="00B80734" w:rsidP="008F358E">
      <w:pPr>
        <w:spacing w:line="240" w:lineRule="auto"/>
      </w:pPr>
    </w:p>
    <w:p w14:paraId="5679599D" w14:textId="7E07DEE8" w:rsidR="008665EB" w:rsidRDefault="008665EB" w:rsidP="008F358E">
      <w:pPr>
        <w:spacing w:line="240" w:lineRule="auto"/>
      </w:pPr>
    </w:p>
    <w:p w14:paraId="240B7243" w14:textId="77777777" w:rsidR="008665EB" w:rsidRPr="00541C02" w:rsidRDefault="008665EB" w:rsidP="008F358E">
      <w:pPr>
        <w:widowControl w:val="0"/>
        <w:spacing w:after="0" w:line="240" w:lineRule="auto"/>
        <w:jc w:val="center"/>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 xml:space="preserve">CONTRACT DE PRESTARI SERVICII </w:t>
      </w:r>
    </w:p>
    <w:p w14:paraId="662B39B9" w14:textId="77777777" w:rsidR="008665EB" w:rsidRPr="00541C02" w:rsidRDefault="008665EB" w:rsidP="008F358E">
      <w:pPr>
        <w:widowControl w:val="0"/>
        <w:spacing w:after="0" w:line="240" w:lineRule="auto"/>
        <w:jc w:val="center"/>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DE CONTABILITATE SI RESURSE UMANE</w:t>
      </w:r>
    </w:p>
    <w:p w14:paraId="23524FB1" w14:textId="77777777" w:rsidR="008665EB" w:rsidRPr="00541C02" w:rsidRDefault="008665EB" w:rsidP="008F358E">
      <w:pPr>
        <w:widowControl w:val="0"/>
        <w:spacing w:after="0" w:line="240" w:lineRule="auto"/>
        <w:jc w:val="both"/>
        <w:rPr>
          <w:rFonts w:ascii="Times New Roman" w:eastAsia="Times New Roman" w:hAnsi="Times New Roman" w:cs="Times New Roman"/>
          <w:b/>
          <w:snapToGrid w:val="0"/>
          <w:sz w:val="24"/>
          <w:szCs w:val="24"/>
          <w:lang w:val="ro-RO"/>
        </w:rPr>
      </w:pPr>
    </w:p>
    <w:p w14:paraId="594AC243" w14:textId="77777777" w:rsidR="008665EB" w:rsidRPr="009D189C" w:rsidRDefault="008665EB" w:rsidP="008F358E">
      <w:pPr>
        <w:spacing w:line="240" w:lineRule="auto"/>
        <w:jc w:val="center"/>
        <w:rPr>
          <w:rFonts w:ascii="Times New Roman" w:hAnsi="Times New Roman"/>
          <w:sz w:val="24"/>
          <w:szCs w:val="24"/>
          <w:lang w:val="es-ES"/>
        </w:rPr>
      </w:pPr>
    </w:p>
    <w:p w14:paraId="4150C28B" w14:textId="01CC815F" w:rsidR="008665EB" w:rsidRPr="005654E1" w:rsidRDefault="008665EB" w:rsidP="008F358E">
      <w:pPr>
        <w:widowControl w:val="0"/>
        <w:suppressAutoHyphens/>
        <w:spacing w:after="0" w:line="240" w:lineRule="auto"/>
        <w:jc w:val="center"/>
        <w:rPr>
          <w:rFonts w:ascii="Times New Roman" w:eastAsia="Times New Roman" w:hAnsi="Times New Roman" w:cs="Times New Roman"/>
          <w:b/>
          <w:sz w:val="24"/>
          <w:szCs w:val="24"/>
          <w:lang w:eastAsia="ar-SA"/>
        </w:rPr>
      </w:pPr>
      <w:r w:rsidRPr="005654E1">
        <w:rPr>
          <w:rFonts w:ascii="Times New Roman" w:eastAsia="Times New Roman" w:hAnsi="Times New Roman" w:cs="Times New Roman"/>
          <w:b/>
          <w:sz w:val="24"/>
          <w:szCs w:val="24"/>
          <w:lang w:eastAsia="ar-SA"/>
        </w:rPr>
        <w:t>N</w:t>
      </w:r>
      <w:r w:rsidR="00A45EC0" w:rsidRPr="005654E1">
        <w:rPr>
          <w:rFonts w:ascii="Times New Roman" w:eastAsia="Times New Roman" w:hAnsi="Times New Roman" w:cs="Times New Roman"/>
          <w:b/>
          <w:sz w:val="24"/>
          <w:szCs w:val="24"/>
          <w:lang w:eastAsia="ar-SA"/>
        </w:rPr>
        <w:t>r</w:t>
      </w:r>
      <w:r w:rsidRPr="005654E1">
        <w:rPr>
          <w:rFonts w:ascii="Times New Roman" w:eastAsia="Times New Roman" w:hAnsi="Times New Roman" w:cs="Times New Roman"/>
          <w:b/>
          <w:sz w:val="24"/>
          <w:szCs w:val="24"/>
          <w:lang w:eastAsia="ar-SA"/>
        </w:rPr>
        <w:t xml:space="preserve">. </w:t>
      </w:r>
      <w:r w:rsidR="00FF4637">
        <w:rPr>
          <w:rFonts w:ascii="Times New Roman" w:eastAsia="Times New Roman" w:hAnsi="Times New Roman" w:cs="Times New Roman"/>
          <w:b/>
          <w:bCs/>
          <w:iCs/>
          <w:snapToGrid w:val="0"/>
          <w:sz w:val="24"/>
          <w:szCs w:val="24"/>
          <w:lang w:val="ro-RO"/>
        </w:rPr>
        <w:t xml:space="preserve">{nr_contract_num}</w:t>
      </w:r>
      <w:r w:rsidR="005654E1">
        <w:rPr>
          <w:rFonts w:ascii="Times New Roman" w:eastAsia="Times New Roman" w:hAnsi="Times New Roman" w:cs="Times New Roman"/>
          <w:b/>
          <w:bCs/>
          <w:iCs/>
          <w:snapToGrid w:val="0"/>
          <w:sz w:val="24"/>
          <w:szCs w:val="24"/>
          <w:lang w:val="ro-RO"/>
        </w:rPr>
        <w:t>/</w:t>
      </w:r>
      <w:r w:rsidR="00FF4637">
        <w:rPr>
          <w:rFonts w:ascii="Times New Roman" w:eastAsia="Times New Roman" w:hAnsi="Times New Roman" w:cs="Times New Roman"/>
          <w:b/>
          <w:bCs/>
          <w:iCs/>
          <w:snapToGrid w:val="0"/>
          <w:sz w:val="24"/>
          <w:szCs w:val="24"/>
          <w:lang w:val="ro-RO"/>
        </w:rPr>
        <w:t xml:space="preserve">{nr_contract_year}</w:t>
      </w:r>
    </w:p>
    <w:p w14:paraId="524413BB" w14:textId="77777777" w:rsidR="008665EB" w:rsidRPr="005654E1" w:rsidRDefault="008665EB" w:rsidP="008F358E">
      <w:pPr>
        <w:widowControl w:val="0"/>
        <w:suppressAutoHyphens/>
        <w:spacing w:after="0" w:line="240" w:lineRule="auto"/>
        <w:jc w:val="center"/>
        <w:rPr>
          <w:rFonts w:ascii="Times New Roman" w:eastAsia="Times New Roman" w:hAnsi="Times New Roman" w:cs="Times New Roman"/>
          <w:b/>
          <w:sz w:val="24"/>
          <w:szCs w:val="24"/>
          <w:lang w:eastAsia="ar-SA"/>
        </w:rPr>
      </w:pPr>
    </w:p>
    <w:p w14:paraId="18B5C07B" w14:textId="77777777" w:rsidR="008665EB" w:rsidRPr="005654E1" w:rsidRDefault="008665EB" w:rsidP="008F358E">
      <w:pPr>
        <w:widowControl w:val="0"/>
        <w:suppressAutoHyphens/>
        <w:spacing w:after="0" w:line="240" w:lineRule="auto"/>
        <w:jc w:val="center"/>
        <w:rPr>
          <w:rFonts w:ascii="Times New Roman" w:eastAsia="Times New Roman" w:hAnsi="Times New Roman" w:cs="Times New Roman"/>
          <w:b/>
          <w:sz w:val="24"/>
          <w:szCs w:val="24"/>
          <w:lang w:eastAsia="ar-SA"/>
        </w:rPr>
      </w:pPr>
    </w:p>
    <w:p w14:paraId="0FA5F678" w14:textId="600E2844" w:rsidR="008665EB" w:rsidRPr="005654E1" w:rsidRDefault="00D707DD" w:rsidP="008F358E">
      <w:pPr>
        <w:widowControl w:val="0"/>
        <w:suppressAutoHyphens/>
        <w:spacing w:after="0" w:line="240" w:lineRule="auto"/>
        <w:jc w:val="center"/>
        <w:rPr>
          <w:rFonts w:ascii="Times New Roman" w:eastAsia="Times New Roman" w:hAnsi="Times New Roman" w:cs="Times New Roman"/>
          <w:sz w:val="24"/>
          <w:szCs w:val="24"/>
          <w:lang w:eastAsia="ar-SA"/>
        </w:rPr>
      </w:pPr>
      <w:proofErr w:type="spellStart"/>
      <w:r w:rsidRPr="005654E1">
        <w:rPr>
          <w:rFonts w:ascii="Times New Roman" w:eastAsia="Times New Roman" w:hAnsi="Times New Roman" w:cs="Times New Roman"/>
          <w:sz w:val="24"/>
          <w:szCs w:val="24"/>
          <w:lang w:eastAsia="ar-SA"/>
        </w:rPr>
        <w:t>Incheiat</w:t>
      </w:r>
      <w:proofErr w:type="spellEnd"/>
      <w:r w:rsidRPr="005654E1">
        <w:rPr>
          <w:rFonts w:ascii="Times New Roman" w:eastAsia="Times New Roman" w:hAnsi="Times New Roman" w:cs="Times New Roman"/>
          <w:sz w:val="24"/>
          <w:szCs w:val="24"/>
          <w:lang w:eastAsia="ar-SA"/>
        </w:rPr>
        <w:t xml:space="preserve"> </w:t>
      </w:r>
      <w:proofErr w:type="spellStart"/>
      <w:r w:rsidR="008665EB" w:rsidRPr="005654E1">
        <w:rPr>
          <w:rFonts w:ascii="Times New Roman" w:eastAsia="Times New Roman" w:hAnsi="Times New Roman" w:cs="Times New Roman"/>
          <w:sz w:val="24"/>
          <w:szCs w:val="24"/>
          <w:lang w:eastAsia="ar-SA"/>
        </w:rPr>
        <w:t>intre</w:t>
      </w:r>
      <w:proofErr w:type="spellEnd"/>
      <w:r w:rsidR="008665EB" w:rsidRPr="005654E1">
        <w:rPr>
          <w:rFonts w:ascii="Times New Roman" w:eastAsia="Times New Roman" w:hAnsi="Times New Roman" w:cs="Times New Roman"/>
          <w:sz w:val="24"/>
          <w:szCs w:val="24"/>
          <w:lang w:eastAsia="ar-SA"/>
        </w:rPr>
        <w:t xml:space="preserve"> </w:t>
      </w:r>
    </w:p>
    <w:p w14:paraId="6CED0D84" w14:textId="77777777" w:rsidR="008665EB" w:rsidRPr="005654E1" w:rsidRDefault="008665EB" w:rsidP="008F358E">
      <w:pPr>
        <w:widowControl w:val="0"/>
        <w:suppressAutoHyphens/>
        <w:spacing w:after="0" w:line="240" w:lineRule="auto"/>
        <w:jc w:val="center"/>
        <w:rPr>
          <w:rFonts w:ascii="Times New Roman" w:eastAsia="Times New Roman" w:hAnsi="Times New Roman" w:cs="Times New Roman"/>
          <w:sz w:val="24"/>
          <w:szCs w:val="24"/>
          <w:lang w:eastAsia="ar-SA"/>
        </w:rPr>
      </w:pPr>
    </w:p>
    <w:p w14:paraId="5D2C7C6F" w14:textId="77777777" w:rsidR="008665EB" w:rsidRPr="005654E1" w:rsidRDefault="008665EB" w:rsidP="008F358E">
      <w:pPr>
        <w:widowControl w:val="0"/>
        <w:suppressAutoHyphens/>
        <w:spacing w:after="0" w:line="240" w:lineRule="auto"/>
        <w:jc w:val="center"/>
        <w:rPr>
          <w:rFonts w:ascii="Times New Roman" w:eastAsia="Times New Roman" w:hAnsi="Times New Roman" w:cs="Times New Roman"/>
          <w:sz w:val="24"/>
          <w:szCs w:val="24"/>
          <w:lang w:eastAsia="ar-SA"/>
        </w:rPr>
      </w:pPr>
    </w:p>
    <w:p w14:paraId="0A1738FE" w14:textId="77777777" w:rsidR="00C74CA1" w:rsidRPr="005654E1" w:rsidRDefault="00C74CA1" w:rsidP="00C74CA1">
      <w:pPr>
        <w:widowControl w:val="0"/>
        <w:suppressAutoHyphens/>
        <w:spacing w:after="0" w:line="240" w:lineRule="auto"/>
        <w:ind w:hanging="284"/>
        <w:jc w:val="center"/>
        <w:rPr>
          <w:rFonts w:ascii="Times New Roman" w:eastAsia="Times New Roman" w:hAnsi="Times New Roman" w:cs="Times New Roman"/>
          <w:sz w:val="24"/>
          <w:szCs w:val="24"/>
          <w:lang w:eastAsia="ar-SA"/>
        </w:rPr>
      </w:pPr>
      <w:r w:rsidRPr="005654E1">
        <w:rPr>
          <w:rFonts w:ascii="Times New Roman" w:eastAsia="Times New Roman" w:hAnsi="Times New Roman" w:cs="Times New Roman"/>
          <w:sz w:val="24"/>
          <w:szCs w:val="24"/>
          <w:lang w:eastAsia="ar-SA"/>
        </w:rPr>
        <w:tab/>
      </w:r>
    </w:p>
    <w:p w14:paraId="37F22BB6" w14:textId="77777777" w:rsidR="00C74CA1" w:rsidRPr="005654E1" w:rsidRDefault="00C74CA1" w:rsidP="00C74CA1">
      <w:pPr>
        <w:widowControl w:val="0"/>
        <w:suppressAutoHyphens/>
        <w:spacing w:after="0" w:line="240" w:lineRule="auto"/>
        <w:ind w:hanging="284"/>
        <w:jc w:val="center"/>
        <w:rPr>
          <w:rFonts w:ascii="Times New Roman" w:eastAsia="Times New Roman" w:hAnsi="Times New Roman" w:cs="Times New Roman"/>
          <w:b/>
          <w:bCs/>
          <w:sz w:val="24"/>
          <w:szCs w:val="24"/>
          <w:lang w:eastAsia="ar-SA"/>
        </w:rPr>
      </w:pPr>
    </w:p>
    <w:p w14:paraId="710BD81B" w14:textId="5A4BAA0D" w:rsidR="008665EB" w:rsidRPr="005654E1" w:rsidRDefault="00FF4637" w:rsidP="00C74CA1">
      <w:pPr>
        <w:widowControl w:val="0"/>
        <w:suppressAutoHyphens/>
        <w:spacing w:after="0" w:line="240" w:lineRule="auto"/>
        <w:ind w:hanging="284"/>
        <w:jc w:val="center"/>
        <w:rPr>
          <w:rFonts w:ascii="Times New Roman" w:eastAsia="Times New Roman" w:hAnsi="Times New Roman" w:cs="Times New Roman"/>
          <w:b/>
          <w:bCs/>
          <w:iCs/>
          <w:sz w:val="24"/>
          <w:szCs w:val="24"/>
          <w:lang w:eastAsia="ar-SA"/>
        </w:rPr>
      </w:pPr>
      <w:r>
        <w:rPr>
          <w:rFonts w:ascii="Times New Roman" w:eastAsia="Times New Roman" w:hAnsi="Times New Roman" w:cs="Times New Roman"/>
          <w:b/>
          <w:bCs/>
          <w:sz w:val="24"/>
          <w:szCs w:val="24"/>
          <w:lang w:eastAsia="ar-SA"/>
        </w:rPr>
        <w:t xml:space="preserve">{denumire}</w:t>
      </w:r>
      <w:r w:rsidR="00160895" w:rsidRPr="00C74CA1">
        <w:rPr>
          <w:rFonts w:ascii="Times New Roman" w:eastAsia="Times New Roman" w:hAnsi="Times New Roman" w:cs="Times New Roman"/>
          <w:b/>
          <w:bCs/>
          <w:iCs/>
          <w:snapToGrid w:val="0"/>
          <w:sz w:val="24"/>
          <w:szCs w:val="24"/>
          <w:lang w:val="ro-RO"/>
        </w:rPr>
        <w:t>S.R.L</w:t>
      </w:r>
      <w:r w:rsidR="00160895" w:rsidRPr="00160895">
        <w:rPr>
          <w:rFonts w:ascii="Times New Roman" w:eastAsia="Times New Roman" w:hAnsi="Times New Roman" w:cs="Times New Roman"/>
          <w:b/>
          <w:bCs/>
          <w:iCs/>
          <w:snapToGrid w:val="0"/>
          <w:sz w:val="24"/>
          <w:szCs w:val="24"/>
          <w:lang w:val="ro-RO"/>
        </w:rPr>
        <w:t>.</w:t>
      </w:r>
    </w:p>
    <w:p w14:paraId="6E6E6FED" w14:textId="77777777" w:rsidR="008665EB" w:rsidRPr="005654E1" w:rsidRDefault="008665EB" w:rsidP="008F358E">
      <w:pPr>
        <w:widowControl w:val="0"/>
        <w:suppressAutoHyphens/>
        <w:spacing w:after="0" w:line="240" w:lineRule="auto"/>
        <w:jc w:val="center"/>
        <w:rPr>
          <w:rFonts w:ascii="Times New Roman" w:eastAsia="Times New Roman" w:hAnsi="Times New Roman" w:cs="Times New Roman"/>
          <w:sz w:val="24"/>
          <w:szCs w:val="24"/>
          <w:lang w:eastAsia="ar-SA"/>
        </w:rPr>
      </w:pPr>
    </w:p>
    <w:p w14:paraId="1DC8DB80" w14:textId="77777777" w:rsidR="008665EB" w:rsidRPr="005654E1" w:rsidRDefault="008665EB" w:rsidP="008F358E">
      <w:pPr>
        <w:widowControl w:val="0"/>
        <w:suppressAutoHyphens/>
        <w:spacing w:after="0" w:line="240" w:lineRule="auto"/>
        <w:jc w:val="center"/>
        <w:rPr>
          <w:rFonts w:ascii="Times New Roman" w:eastAsia="Times New Roman" w:hAnsi="Times New Roman" w:cs="Times New Roman"/>
          <w:sz w:val="24"/>
          <w:szCs w:val="24"/>
          <w:lang w:eastAsia="ar-SA"/>
        </w:rPr>
      </w:pPr>
    </w:p>
    <w:p w14:paraId="42567B14" w14:textId="129F0738" w:rsidR="008665EB" w:rsidRPr="004E638D" w:rsidRDefault="00D707DD" w:rsidP="008F358E">
      <w:pPr>
        <w:widowControl w:val="0"/>
        <w:suppressAutoHyphens/>
        <w:spacing w:after="0" w:line="240" w:lineRule="auto"/>
        <w:jc w:val="center"/>
        <w:rPr>
          <w:rFonts w:ascii="Times New Roman" w:eastAsia="Times New Roman" w:hAnsi="Times New Roman" w:cs="Times New Roman"/>
          <w:sz w:val="24"/>
          <w:szCs w:val="24"/>
          <w:lang w:val="es-ES" w:eastAsia="ar-SA"/>
        </w:rPr>
      </w:pPr>
      <w:r w:rsidRPr="004E638D">
        <w:rPr>
          <w:rFonts w:ascii="Times New Roman" w:eastAsia="Times New Roman" w:hAnsi="Times New Roman" w:cs="Times New Roman"/>
          <w:sz w:val="24"/>
          <w:szCs w:val="24"/>
          <w:lang w:val="es-ES" w:eastAsia="ar-SA"/>
        </w:rPr>
        <w:t>Si</w:t>
      </w:r>
    </w:p>
    <w:p w14:paraId="0ABC8D5A" w14:textId="77777777" w:rsidR="008665EB" w:rsidRPr="004E638D" w:rsidRDefault="008665EB" w:rsidP="008F358E">
      <w:pPr>
        <w:widowControl w:val="0"/>
        <w:suppressAutoHyphens/>
        <w:spacing w:after="0" w:line="240" w:lineRule="auto"/>
        <w:jc w:val="center"/>
        <w:rPr>
          <w:rFonts w:ascii="Times New Roman" w:eastAsia="Times New Roman" w:hAnsi="Times New Roman" w:cs="Times New Roman"/>
          <w:sz w:val="24"/>
          <w:szCs w:val="24"/>
          <w:lang w:val="es-ES" w:eastAsia="ar-SA"/>
        </w:rPr>
      </w:pPr>
    </w:p>
    <w:p w14:paraId="7E877C6D" w14:textId="77777777" w:rsidR="008665EB" w:rsidRPr="004E638D" w:rsidRDefault="008665EB" w:rsidP="008F358E">
      <w:pPr>
        <w:widowControl w:val="0"/>
        <w:suppressAutoHyphens/>
        <w:spacing w:after="0" w:line="240" w:lineRule="auto"/>
        <w:jc w:val="center"/>
        <w:rPr>
          <w:rFonts w:ascii="Times New Roman" w:eastAsia="Times New Roman" w:hAnsi="Times New Roman" w:cs="Times New Roman"/>
          <w:sz w:val="24"/>
          <w:szCs w:val="24"/>
          <w:lang w:val="es-ES" w:eastAsia="ar-SA"/>
        </w:rPr>
      </w:pPr>
    </w:p>
    <w:p w14:paraId="2EBD4D6C" w14:textId="77777777" w:rsidR="008665EB" w:rsidRPr="004E638D" w:rsidRDefault="008665EB" w:rsidP="008F358E">
      <w:pPr>
        <w:widowControl w:val="0"/>
        <w:suppressAutoHyphens/>
        <w:spacing w:after="0" w:line="240" w:lineRule="auto"/>
        <w:jc w:val="center"/>
        <w:rPr>
          <w:rFonts w:ascii="Times New Roman" w:eastAsia="Times New Roman" w:hAnsi="Times New Roman" w:cs="Times New Roman"/>
          <w:sz w:val="24"/>
          <w:szCs w:val="24"/>
          <w:lang w:val="es-ES" w:eastAsia="ar-SA"/>
        </w:rPr>
      </w:pPr>
    </w:p>
    <w:p w14:paraId="2F4FEA66" w14:textId="77777777" w:rsidR="008665EB" w:rsidRPr="004E638D" w:rsidRDefault="008665EB" w:rsidP="008F358E">
      <w:pPr>
        <w:widowControl w:val="0"/>
        <w:suppressAutoHyphens/>
        <w:spacing w:after="0" w:line="240" w:lineRule="auto"/>
        <w:jc w:val="center"/>
        <w:rPr>
          <w:rFonts w:ascii="Times New Roman" w:eastAsia="Times New Roman" w:hAnsi="Times New Roman" w:cs="Times New Roman"/>
          <w:sz w:val="24"/>
          <w:szCs w:val="24"/>
          <w:lang w:val="es-ES" w:eastAsia="ar-SA"/>
        </w:rPr>
      </w:pPr>
    </w:p>
    <w:p w14:paraId="27E00D71" w14:textId="77777777" w:rsidR="008665EB" w:rsidRPr="004E638D" w:rsidRDefault="008665EB" w:rsidP="008F358E">
      <w:pPr>
        <w:widowControl w:val="0"/>
        <w:suppressAutoHyphens/>
        <w:spacing w:after="0" w:line="240" w:lineRule="auto"/>
        <w:jc w:val="center"/>
        <w:rPr>
          <w:rFonts w:ascii="Times New Roman" w:eastAsia="Times New Roman" w:hAnsi="Times New Roman" w:cs="Times New Roman"/>
          <w:sz w:val="24"/>
          <w:szCs w:val="24"/>
          <w:lang w:val="es-ES" w:eastAsia="ar-SA"/>
        </w:rPr>
      </w:pPr>
    </w:p>
    <w:p w14:paraId="59707F57" w14:textId="2F655388" w:rsidR="008665EB" w:rsidRPr="003F3D59" w:rsidRDefault="001F30A5" w:rsidP="008F358E">
      <w:pPr>
        <w:widowControl w:val="0"/>
        <w:suppressAutoHyphens/>
        <w:spacing w:after="0" w:line="240" w:lineRule="auto"/>
        <w:jc w:val="center"/>
        <w:rPr>
          <w:rFonts w:ascii="Times New Roman" w:eastAsia="Times New Roman" w:hAnsi="Times New Roman" w:cs="Times New Roman"/>
          <w:b/>
          <w:sz w:val="24"/>
          <w:szCs w:val="24"/>
          <w:lang w:eastAsia="ar-SA"/>
        </w:rPr>
      </w:pPr>
      <w:r>
        <w:rPr>
          <w:rFonts w:ascii="Times New Roman" w:eastAsia="Times New Roman" w:hAnsi="Times New Roman" w:cs="Times New Roman"/>
          <w:b/>
          <w:sz w:val="24"/>
          <w:szCs w:val="24"/>
          <w:lang w:eastAsia="ar-SA"/>
        </w:rPr>
        <w:t>SCINTEE ANDREI-LAURENTIU – EXPERT CONTABIL</w:t>
      </w:r>
    </w:p>
    <w:p w14:paraId="397934A5" w14:textId="79E55E00" w:rsidR="008665EB" w:rsidRDefault="008665EB" w:rsidP="008F358E">
      <w:pPr>
        <w:spacing w:line="240" w:lineRule="auto"/>
      </w:pPr>
    </w:p>
    <w:p w14:paraId="6F5431D0" w14:textId="0C07F6AC" w:rsidR="008665EB" w:rsidRDefault="008665EB" w:rsidP="008F358E">
      <w:pPr>
        <w:spacing w:line="240" w:lineRule="auto"/>
      </w:pPr>
    </w:p>
    <w:p w14:paraId="288ECC93" w14:textId="77777777" w:rsidR="008665EB" w:rsidRDefault="008665EB" w:rsidP="008F358E">
      <w:pPr>
        <w:spacing w:line="240" w:lineRule="auto"/>
      </w:pPr>
    </w:p>
    <w:p w14:paraId="42BD8BBC" w14:textId="7CA67D31" w:rsidR="008665EB" w:rsidRDefault="008665EB" w:rsidP="008F358E">
      <w:pPr>
        <w:spacing w:line="240" w:lineRule="auto"/>
      </w:pPr>
    </w:p>
    <w:p w14:paraId="5B696896" w14:textId="77777777" w:rsidR="008665EB" w:rsidRPr="00541C02" w:rsidRDefault="008665EB" w:rsidP="008F358E">
      <w:pPr>
        <w:widowControl w:val="0"/>
        <w:spacing w:after="0" w:line="240" w:lineRule="auto"/>
        <w:jc w:val="both"/>
        <w:rPr>
          <w:rFonts w:ascii="Times New Roman" w:eastAsia="Times New Roman" w:hAnsi="Times New Roman" w:cs="Times New Roman"/>
          <w:b/>
          <w:snapToGrid w:val="0"/>
          <w:sz w:val="24"/>
          <w:szCs w:val="24"/>
          <w:lang w:val="ro-RO"/>
        </w:rPr>
      </w:pPr>
    </w:p>
    <w:p w14:paraId="75DE2D56" w14:textId="77777777" w:rsidR="008665EB" w:rsidRPr="00541C02" w:rsidRDefault="008665EB" w:rsidP="008F358E">
      <w:pPr>
        <w:widowControl w:val="0"/>
        <w:spacing w:after="0" w:line="240" w:lineRule="auto"/>
        <w:jc w:val="both"/>
        <w:rPr>
          <w:rFonts w:ascii="Times New Roman" w:eastAsia="Times New Roman" w:hAnsi="Times New Roman" w:cs="Times New Roman"/>
          <w:b/>
          <w:snapToGrid w:val="0"/>
          <w:sz w:val="24"/>
          <w:szCs w:val="24"/>
          <w:lang w:val="ro-RO"/>
        </w:rPr>
      </w:pPr>
    </w:p>
    <w:tbl>
      <w:tblPr>
        <w:tblStyle w:val="TableGrid"/>
        <w:tblpPr w:leftFromText="180" w:rightFromText="180" w:vertAnchor="text" w:horzAnchor="margin" w:tblpY="-766"/>
        <w:tblW w:w="9493" w:type="dxa"/>
        <w:tblLook w:val="04A0" w:firstRow="1" w:lastRow="0" w:firstColumn="1" w:lastColumn="0" w:noHBand="0" w:noVBand="1"/>
      </w:tblPr>
      <w:tblGrid>
        <w:gridCol w:w="9493"/>
      </w:tblGrid>
      <w:tr w:rsidR="006F31EE" w:rsidRPr="005654E1" w14:paraId="71784C63" w14:textId="77777777" w:rsidTr="00CF2394">
        <w:trPr>
          <w:trHeight w:val="4101"/>
        </w:trPr>
        <w:tc>
          <w:tcPr>
            <w:tcW w:w="9493" w:type="dxa"/>
            <w:tcBorders>
              <w:top w:val="nil"/>
              <w:left w:val="nil"/>
              <w:bottom w:val="nil"/>
              <w:right w:val="nil"/>
            </w:tcBorders>
          </w:tcPr>
          <w:p w14:paraId="67363498" w14:textId="1468111B" w:rsidR="006F31EE" w:rsidRPr="00541C02" w:rsidRDefault="006F31EE" w:rsidP="008E4158">
            <w:pPr>
              <w:widowControl w:val="0"/>
              <w:suppressAutoHyphens/>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lastRenderedPageBreak/>
              <w:t>Acest contract, denumit in continuare “</w:t>
            </w:r>
            <w:r w:rsidRPr="00541C02">
              <w:rPr>
                <w:rFonts w:ascii="Times New Roman" w:eastAsia="Times New Roman" w:hAnsi="Times New Roman" w:cs="Times New Roman"/>
                <w:b/>
                <w:snapToGrid w:val="0"/>
                <w:spacing w:val="-3"/>
                <w:sz w:val="24"/>
                <w:szCs w:val="24"/>
                <w:lang w:val="ro-RO"/>
              </w:rPr>
              <w:t>Contractul</w:t>
            </w:r>
            <w:r w:rsidRPr="00541C02">
              <w:rPr>
                <w:rFonts w:ascii="Times New Roman" w:eastAsia="Times New Roman" w:hAnsi="Times New Roman" w:cs="Times New Roman"/>
                <w:snapToGrid w:val="0"/>
                <w:spacing w:val="-3"/>
                <w:sz w:val="24"/>
                <w:szCs w:val="24"/>
                <w:lang w:val="ro-RO"/>
              </w:rPr>
              <w:t xml:space="preserve">”, a fost incheiat astazi, </w:t>
            </w:r>
            <w:r w:rsidR="00FF4637">
              <w:rPr>
                <w:rFonts w:ascii="Times New Roman" w:eastAsia="Times New Roman" w:hAnsi="Times New Roman" w:cs="Times New Roman"/>
                <w:b/>
                <w:bCs/>
                <w:snapToGrid w:val="0"/>
                <w:spacing w:val="-3"/>
                <w:sz w:val="24"/>
                <w:szCs w:val="24"/>
                <w:lang w:val="ro-RO"/>
              </w:rPr>
              <w:t xml:space="preserve">{data_contract}</w:t>
            </w:r>
            <w:r w:rsidRPr="00541C02">
              <w:rPr>
                <w:rFonts w:ascii="Times New Roman" w:eastAsia="Times New Roman" w:hAnsi="Times New Roman" w:cs="Times New Roman"/>
                <w:snapToGrid w:val="0"/>
                <w:spacing w:val="-3"/>
                <w:sz w:val="24"/>
                <w:szCs w:val="24"/>
                <w:lang w:val="ro-RO"/>
              </w:rPr>
              <w:t>, de catre si intre:</w:t>
            </w:r>
          </w:p>
          <w:p w14:paraId="4C9FF5A0" w14:textId="0B73BC62" w:rsidR="00C74CA1" w:rsidRPr="00C74CA1" w:rsidRDefault="00C74CA1" w:rsidP="008E4158">
            <w:pPr>
              <w:widowControl w:val="0"/>
              <w:tabs>
                <w:tab w:val="left" w:pos="-720"/>
                <w:tab w:val="left" w:pos="0"/>
              </w:tabs>
              <w:suppressAutoHyphens/>
              <w:snapToGrid w:val="0"/>
              <w:jc w:val="both"/>
              <w:rPr>
                <w:rFonts w:ascii="Times New Roman" w:eastAsia="Times New Roman" w:hAnsi="Times New Roman" w:cs="Times New Roman"/>
                <w:b/>
                <w:bCs/>
                <w:iCs/>
                <w:snapToGrid w:val="0"/>
                <w:sz w:val="24"/>
                <w:szCs w:val="24"/>
                <w:lang w:val="ro-RO"/>
              </w:rPr>
            </w:pPr>
            <w:bookmarkStart w:id="0" w:name="_Hlk128642216"/>
            <w:bookmarkStart w:id="1" w:name="_Hlk68077008"/>
          </w:p>
          <w:bookmarkEnd w:id="0"/>
          <w:p w14:paraId="2BFB7A82" w14:textId="02EE27B8" w:rsidR="006F31EE" w:rsidRPr="008E4158" w:rsidRDefault="00FF4637" w:rsidP="008E4158">
            <w:pPr>
              <w:widowControl w:val="0"/>
              <w:tabs>
                <w:tab w:val="left" w:pos="-720"/>
                <w:tab w:val="left" w:pos="0"/>
              </w:tabs>
              <w:suppressAutoHyphens/>
              <w:snapToGrid w:val="0"/>
              <w:jc w:val="both"/>
              <w:rPr>
                <w:rFonts w:ascii="Times New Roman" w:eastAsia="Times New Roman" w:hAnsi="Times New Roman" w:cs="Times New Roman"/>
                <w:iCs/>
                <w:snapToGrid w:val="0"/>
                <w:sz w:val="24"/>
                <w:szCs w:val="24"/>
                <w:lang w:val="ro-RO"/>
              </w:rPr>
            </w:pPr>
            <w:r>
              <w:rPr>
                <w:rFonts w:ascii="Times New Roman" w:eastAsia="Times New Roman" w:hAnsi="Times New Roman" w:cs="Times New Roman"/>
                <w:b/>
                <w:bCs/>
                <w:sz w:val="24"/>
                <w:szCs w:val="24"/>
                <w:lang w:val="ro-RO" w:eastAsia="ar-SA"/>
              </w:rPr>
              <w:t xml:space="preserve">{denumire}</w:t>
            </w:r>
            <w:r w:rsidR="005654E1" w:rsidRPr="005654E1">
              <w:rPr>
                <w:rFonts w:ascii="Times New Roman" w:eastAsia="Times New Roman" w:hAnsi="Times New Roman" w:cs="Times New Roman"/>
                <w:b/>
                <w:bCs/>
                <w:sz w:val="24"/>
                <w:szCs w:val="24"/>
                <w:lang w:val="ro-RO" w:eastAsia="ar-SA"/>
              </w:rPr>
              <w:t xml:space="preserve"> </w:t>
            </w:r>
            <w:r w:rsidR="00A45EC0" w:rsidRPr="00A45EC0">
              <w:rPr>
                <w:rFonts w:ascii="Times New Roman" w:eastAsia="Times New Roman" w:hAnsi="Times New Roman" w:cs="Times New Roman"/>
                <w:b/>
                <w:bCs/>
                <w:iCs/>
                <w:snapToGrid w:val="0"/>
                <w:sz w:val="24"/>
                <w:szCs w:val="24"/>
                <w:lang w:val="ro-RO"/>
              </w:rPr>
              <w:t xml:space="preserve">S.R.L., </w:t>
            </w:r>
            <w:r w:rsidR="00A45EC0" w:rsidRPr="00A45EC0">
              <w:rPr>
                <w:rFonts w:ascii="Times New Roman" w:eastAsia="Times New Roman" w:hAnsi="Times New Roman" w:cs="Times New Roman"/>
                <w:iCs/>
                <w:snapToGrid w:val="0"/>
                <w:sz w:val="24"/>
                <w:szCs w:val="24"/>
                <w:lang w:val="ro-RO"/>
              </w:rPr>
              <w:t xml:space="preserve">o societate cu raspundere limitata, cu sediul social în </w:t>
            </w:r>
            <w:r w:rsidR="00CA2622" w:rsidRPr="005654E1">
              <w:rPr>
                <w:lang w:val="ro-RO"/>
              </w:rPr>
              <w:t xml:space="preserve"> </w:t>
            </w:r>
            <w:r>
              <w:rPr>
                <w:rFonts w:ascii="Times New Roman" w:eastAsia="Times New Roman" w:hAnsi="Times New Roman" w:cs="Times New Roman"/>
                <w:iCs/>
                <w:snapToGrid w:val="0"/>
                <w:sz w:val="24"/>
                <w:szCs w:val="24"/>
                <w:lang w:val="ro-RO"/>
              </w:rPr>
              <w:t xml:space="preserve">{adresa}</w:t>
            </w:r>
            <w:r w:rsidR="00A45EC0" w:rsidRPr="00A45EC0">
              <w:rPr>
                <w:rFonts w:ascii="Times New Roman" w:eastAsia="Times New Roman" w:hAnsi="Times New Roman" w:cs="Times New Roman"/>
                <w:iCs/>
                <w:snapToGrid w:val="0"/>
                <w:sz w:val="24"/>
                <w:szCs w:val="24"/>
                <w:lang w:val="ro-RO"/>
              </w:rPr>
              <w:t>, număr de înregistrare la Registrul Comerțului</w:t>
            </w:r>
            <w:r w:rsidR="00CA2622" w:rsidRPr="00CA2622">
              <w:rPr>
                <w:lang w:val="es-ES"/>
              </w:rPr>
              <w:t xml:space="preserve"> </w:t>
            </w:r>
            <w:r>
              <w:rPr>
                <w:rFonts w:ascii="Times New Roman" w:eastAsia="Times New Roman" w:hAnsi="Times New Roman" w:cs="Times New Roman"/>
                <w:iCs/>
                <w:snapToGrid w:val="0"/>
                <w:sz w:val="24"/>
                <w:szCs w:val="24"/>
                <w:lang w:val="ro-RO"/>
              </w:rPr>
              <w:t xml:space="preserve">{nr_reg_comert}</w:t>
            </w:r>
            <w:r w:rsidR="00A45EC0" w:rsidRPr="00A45EC0">
              <w:rPr>
                <w:rFonts w:ascii="Times New Roman" w:eastAsia="Times New Roman" w:hAnsi="Times New Roman" w:cs="Times New Roman"/>
                <w:iCs/>
                <w:snapToGrid w:val="0"/>
                <w:sz w:val="24"/>
                <w:szCs w:val="24"/>
                <w:lang w:val="ro-RO"/>
              </w:rPr>
              <w:t xml:space="preserve">, cod unic de </w:t>
            </w:r>
            <w:r w:rsidR="00A45EC0" w:rsidRPr="003B53E9">
              <w:rPr>
                <w:rFonts w:ascii="Times New Roman" w:eastAsia="Times New Roman" w:hAnsi="Times New Roman" w:cs="Times New Roman"/>
                <w:iCs/>
                <w:snapToGrid w:val="0"/>
                <w:sz w:val="24"/>
                <w:szCs w:val="24"/>
                <w:lang w:val="ro-RO"/>
              </w:rPr>
              <w:t>înregistrare</w:t>
            </w:r>
            <w:r w:rsidR="0050668B" w:rsidRPr="003B53E9">
              <w:rPr>
                <w:rFonts w:ascii="Times New Roman" w:hAnsi="Times New Roman" w:cs="Times New Roman"/>
                <w:sz w:val="24"/>
                <w:szCs w:val="24"/>
                <w:lang w:val="es-ES"/>
              </w:rPr>
              <w:t xml:space="preserve"> </w:t>
            </w:r>
            <w:r>
              <w:rPr>
                <w:rFonts w:ascii="Times New Roman" w:hAnsi="Times New Roman" w:cs="Times New Roman"/>
                <w:sz w:val="24"/>
                <w:szCs w:val="24"/>
                <w:lang w:val="es-ES"/>
              </w:rPr>
              <w:t xml:space="preserve">{cui}</w:t>
            </w:r>
            <w:r w:rsidR="00A45EC0" w:rsidRPr="00A45EC0">
              <w:rPr>
                <w:rFonts w:ascii="Times New Roman" w:eastAsia="Times New Roman" w:hAnsi="Times New Roman" w:cs="Times New Roman"/>
                <w:iCs/>
                <w:snapToGrid w:val="0"/>
                <w:sz w:val="24"/>
                <w:szCs w:val="24"/>
                <w:lang w:val="ro-RO"/>
              </w:rPr>
              <w:t xml:space="preserve">, </w:t>
            </w:r>
            <w:r w:rsidR="00A45EC0" w:rsidRPr="00A45EC0">
              <w:rPr>
                <w:rFonts w:ascii="Times New Roman" w:eastAsia="Times New Roman" w:hAnsi="Times New Roman" w:cs="Times New Roman"/>
                <w:b/>
                <w:bCs/>
                <w:iCs/>
                <w:snapToGrid w:val="0"/>
                <w:sz w:val="24"/>
                <w:szCs w:val="24"/>
                <w:lang w:val="ro-RO"/>
              </w:rPr>
              <w:t xml:space="preserve">reprezentata de </w:t>
            </w:r>
            <w:r w:rsidR="003B53E9">
              <w:rPr>
                <w:rFonts w:ascii="Times New Roman" w:eastAsia="Times New Roman" w:hAnsi="Times New Roman" w:cs="Times New Roman"/>
                <w:b/>
                <w:bCs/>
                <w:iCs/>
                <w:snapToGrid w:val="0"/>
                <w:sz w:val="24"/>
                <w:szCs w:val="24"/>
                <w:lang w:val="ro-RO"/>
              </w:rPr>
              <w:t>dl.</w:t>
            </w:r>
            <w:r w:rsidR="0050668B" w:rsidRPr="0050668B">
              <w:rPr>
                <w:lang w:val="es-ES"/>
              </w:rPr>
              <w:t xml:space="preserve"> </w:t>
            </w:r>
            <w:r>
              <w:rPr>
                <w:rFonts w:ascii="Times New Roman" w:eastAsia="Times New Roman" w:hAnsi="Times New Roman" w:cs="Times New Roman"/>
                <w:b/>
                <w:bCs/>
                <w:iCs/>
                <w:snapToGrid w:val="0"/>
                <w:sz w:val="24"/>
                <w:szCs w:val="24"/>
                <w:lang w:val="ro-RO"/>
              </w:rPr>
              <w:t xml:space="preserve">{reprezentant_legal}</w:t>
            </w:r>
            <w:r w:rsidR="00A45EC0" w:rsidRPr="00A45EC0">
              <w:rPr>
                <w:rFonts w:ascii="Times New Roman" w:eastAsia="Times New Roman" w:hAnsi="Times New Roman" w:cs="Times New Roman"/>
                <w:iCs/>
                <w:snapToGrid w:val="0"/>
                <w:sz w:val="24"/>
                <w:szCs w:val="24"/>
                <w:lang w:val="ro-RO"/>
              </w:rPr>
              <w:t>, in calitate de Administrator</w:t>
            </w:r>
            <w:bookmarkEnd w:id="1"/>
            <w:r w:rsidR="006F31EE" w:rsidRPr="00346E78">
              <w:rPr>
                <w:rFonts w:ascii="Times New Roman" w:eastAsia="Times New Roman" w:hAnsi="Times New Roman" w:cs="Times New Roman"/>
                <w:spacing w:val="-3"/>
                <w:sz w:val="24"/>
                <w:szCs w:val="24"/>
                <w:lang w:val="ro-RO"/>
              </w:rPr>
              <w:t xml:space="preserve">, denumita in continuare </w:t>
            </w:r>
            <w:r w:rsidR="006F31EE" w:rsidRPr="00346E78">
              <w:rPr>
                <w:rFonts w:ascii="Times New Roman" w:eastAsia="Times New Roman" w:hAnsi="Times New Roman" w:cs="Times New Roman"/>
                <w:b/>
                <w:spacing w:val="-3"/>
                <w:sz w:val="24"/>
                <w:szCs w:val="24"/>
                <w:lang w:val="ro-RO"/>
              </w:rPr>
              <w:t>“</w:t>
            </w:r>
            <w:r w:rsidR="001F30A5">
              <w:rPr>
                <w:rFonts w:ascii="Times New Roman" w:eastAsia="Times New Roman" w:hAnsi="Times New Roman" w:cs="Times New Roman"/>
                <w:b/>
                <w:spacing w:val="-3"/>
                <w:sz w:val="24"/>
                <w:szCs w:val="24"/>
                <w:lang w:val="ro-RO"/>
              </w:rPr>
              <w:t>Beneficiar</w:t>
            </w:r>
            <w:r w:rsidR="006F31EE" w:rsidRPr="00346E78">
              <w:rPr>
                <w:rFonts w:ascii="Times New Roman" w:eastAsia="Times New Roman" w:hAnsi="Times New Roman" w:cs="Times New Roman"/>
                <w:b/>
                <w:spacing w:val="-3"/>
                <w:sz w:val="24"/>
                <w:szCs w:val="24"/>
                <w:lang w:val="ro-RO"/>
              </w:rPr>
              <w:t>”</w:t>
            </w:r>
            <w:r w:rsidR="00D57C22">
              <w:rPr>
                <w:rFonts w:ascii="Times New Roman" w:eastAsia="Times New Roman" w:hAnsi="Times New Roman" w:cs="Times New Roman"/>
                <w:b/>
                <w:spacing w:val="-3"/>
                <w:sz w:val="24"/>
                <w:szCs w:val="24"/>
                <w:lang w:val="ro-RO"/>
              </w:rPr>
              <w:t xml:space="preserve"> sau „Compania”</w:t>
            </w:r>
            <w:r w:rsidR="006F31EE" w:rsidRPr="00346E78">
              <w:rPr>
                <w:rFonts w:ascii="Times New Roman" w:eastAsia="Times New Roman" w:hAnsi="Times New Roman" w:cs="Times New Roman"/>
                <w:b/>
                <w:spacing w:val="-3"/>
                <w:sz w:val="24"/>
                <w:szCs w:val="24"/>
                <w:lang w:val="ro-RO"/>
              </w:rPr>
              <w:t xml:space="preserve"> </w:t>
            </w:r>
          </w:p>
          <w:p w14:paraId="731AFEAF" w14:textId="2C6B79AB" w:rsidR="006F31EE" w:rsidRPr="00B47396" w:rsidRDefault="006F31EE" w:rsidP="008E4158">
            <w:pPr>
              <w:widowControl w:val="0"/>
              <w:tabs>
                <w:tab w:val="left" w:pos="-720"/>
                <w:tab w:val="left" w:pos="0"/>
              </w:tabs>
              <w:suppressAutoHyphens/>
              <w:snapToGrid w:val="0"/>
              <w:jc w:val="both"/>
              <w:rPr>
                <w:rFonts w:ascii="Times New Roman" w:eastAsia="Times New Roman" w:hAnsi="Times New Roman" w:cs="Times New Roman"/>
                <w:sz w:val="24"/>
                <w:szCs w:val="24"/>
                <w:lang w:val="ro-RO"/>
              </w:rPr>
            </w:pPr>
            <w:r w:rsidRPr="00346E78">
              <w:rPr>
                <w:rFonts w:ascii="Times New Roman" w:eastAsia="Times New Roman" w:hAnsi="Times New Roman" w:cs="Times New Roman"/>
                <w:sz w:val="24"/>
                <w:szCs w:val="24"/>
                <w:lang w:val="ro-RO"/>
              </w:rPr>
              <w:t>Si</w:t>
            </w:r>
          </w:p>
          <w:p w14:paraId="3E6984D2" w14:textId="3D2722F4" w:rsidR="006F31EE" w:rsidRPr="009D189C" w:rsidRDefault="00D57C22" w:rsidP="008E4158">
            <w:pPr>
              <w:widowControl w:val="0"/>
              <w:tabs>
                <w:tab w:val="left" w:pos="-720"/>
                <w:tab w:val="left" w:pos="0"/>
              </w:tabs>
              <w:suppressAutoHyphens/>
              <w:snapToGrid w:val="0"/>
              <w:jc w:val="both"/>
              <w:rPr>
                <w:rFonts w:ascii="Times New Roman" w:eastAsia="Times New Roman" w:hAnsi="Times New Roman" w:cs="Times New Roman"/>
                <w:spacing w:val="-3"/>
                <w:sz w:val="24"/>
                <w:szCs w:val="24"/>
                <w:lang w:val="ro-RO"/>
              </w:rPr>
            </w:pPr>
            <w:r>
              <w:rPr>
                <w:rFonts w:ascii="Times New Roman" w:eastAsia="Times New Roman" w:hAnsi="Times New Roman" w:cs="Times New Roman"/>
                <w:b/>
                <w:snapToGrid w:val="0"/>
                <w:spacing w:val="-3"/>
                <w:sz w:val="24"/>
                <w:szCs w:val="24"/>
                <w:lang w:val="ro-RO"/>
              </w:rPr>
              <w:t>Scintee Andrei-Laurentiu – Expert Contabil</w:t>
            </w:r>
            <w:r w:rsidR="006F31EE" w:rsidRPr="00F205F4">
              <w:rPr>
                <w:rFonts w:ascii="Times New Roman" w:eastAsia="Times New Roman" w:hAnsi="Times New Roman" w:cs="Times New Roman"/>
                <w:snapToGrid w:val="0"/>
                <w:spacing w:val="-3"/>
                <w:sz w:val="24"/>
                <w:szCs w:val="24"/>
                <w:lang w:val="ro-RO"/>
              </w:rPr>
              <w:t xml:space="preserve">, </w:t>
            </w:r>
            <w:r>
              <w:rPr>
                <w:rFonts w:ascii="Times New Roman" w:eastAsia="Times New Roman" w:hAnsi="Times New Roman" w:cs="Times New Roman"/>
                <w:snapToGrid w:val="0"/>
                <w:spacing w:val="-3"/>
                <w:sz w:val="24"/>
                <w:szCs w:val="24"/>
                <w:lang w:val="ro-RO"/>
              </w:rPr>
              <w:t>persoana fizica individuala constituita si specializata</w:t>
            </w:r>
            <w:r w:rsidR="006F31EE" w:rsidRPr="00F205F4">
              <w:rPr>
                <w:rFonts w:ascii="Times New Roman" w:eastAsia="Times New Roman" w:hAnsi="Times New Roman" w:cs="Times New Roman"/>
                <w:snapToGrid w:val="0"/>
                <w:spacing w:val="-3"/>
                <w:sz w:val="24"/>
                <w:szCs w:val="24"/>
                <w:lang w:val="ro-RO"/>
              </w:rPr>
              <w:t xml:space="preserve">, </w:t>
            </w:r>
            <w:r>
              <w:rPr>
                <w:rFonts w:ascii="Times New Roman" w:eastAsia="Times New Roman" w:hAnsi="Times New Roman" w:cs="Times New Roman"/>
                <w:snapToGrid w:val="0"/>
                <w:spacing w:val="-3"/>
                <w:sz w:val="24"/>
                <w:szCs w:val="24"/>
                <w:lang w:val="ro-RO"/>
              </w:rPr>
              <w:t xml:space="preserve">potrivit HG 65/1994 aprobata prin Legea 42/1995, in organizarea si desfasurarea activitatii de expertiza contabila, evidente contabile, management, consultanta financiara si prestari servicii in domeniul financiar-contabil, </w:t>
            </w:r>
            <w:r w:rsidR="006F31EE" w:rsidRPr="00F205F4">
              <w:rPr>
                <w:rFonts w:ascii="Times New Roman" w:eastAsia="Times New Roman" w:hAnsi="Times New Roman" w:cs="Times New Roman"/>
                <w:snapToGrid w:val="0"/>
                <w:spacing w:val="-3"/>
                <w:sz w:val="24"/>
                <w:szCs w:val="24"/>
                <w:lang w:val="ro-RO"/>
              </w:rPr>
              <w:t xml:space="preserve">cu sediul social in </w:t>
            </w:r>
            <w:r>
              <w:rPr>
                <w:rFonts w:ascii="Times New Roman" w:eastAsia="Times New Roman" w:hAnsi="Times New Roman" w:cs="Times New Roman"/>
                <w:snapToGrid w:val="0"/>
                <w:spacing w:val="-3"/>
                <w:sz w:val="24"/>
                <w:szCs w:val="24"/>
                <w:lang w:val="ro-RO"/>
              </w:rPr>
              <w:t>Bucuresti, Sector 4, Str. Drumul Jilavei, Nr. 103, Scara A, Ap. 32</w:t>
            </w:r>
            <w:r w:rsidR="006F31EE" w:rsidRPr="00F205F4">
              <w:rPr>
                <w:rFonts w:ascii="Times New Roman" w:eastAsia="Times New Roman" w:hAnsi="Times New Roman" w:cs="Times New Roman"/>
                <w:snapToGrid w:val="0"/>
                <w:spacing w:val="-3"/>
                <w:sz w:val="24"/>
                <w:szCs w:val="24"/>
                <w:lang w:val="ro-RO"/>
              </w:rPr>
              <w:t xml:space="preserve">, </w:t>
            </w:r>
            <w:r w:rsidR="006F31EE">
              <w:rPr>
                <w:rFonts w:ascii="Times New Roman" w:eastAsia="Times New Roman" w:hAnsi="Times New Roman" w:cs="Times New Roman"/>
                <w:snapToGrid w:val="0"/>
                <w:spacing w:val="-3"/>
                <w:sz w:val="24"/>
                <w:szCs w:val="24"/>
                <w:lang w:val="ro-RO"/>
              </w:rPr>
              <w:t>CUI</w:t>
            </w:r>
            <w:r w:rsidR="006F31EE" w:rsidRPr="00F205F4">
              <w:rPr>
                <w:rFonts w:ascii="Times New Roman" w:eastAsia="Times New Roman" w:hAnsi="Times New Roman" w:cs="Times New Roman"/>
                <w:snapToGrid w:val="0"/>
                <w:spacing w:val="-3"/>
                <w:sz w:val="24"/>
                <w:szCs w:val="24"/>
                <w:lang w:val="ro-RO"/>
              </w:rPr>
              <w:t xml:space="preserve"> </w:t>
            </w:r>
            <w:r>
              <w:rPr>
                <w:rFonts w:ascii="Times New Roman" w:eastAsia="Times New Roman" w:hAnsi="Times New Roman" w:cs="Times New Roman"/>
                <w:snapToGrid w:val="0"/>
                <w:spacing w:val="-3"/>
                <w:sz w:val="24"/>
                <w:szCs w:val="24"/>
                <w:lang w:val="ro-RO"/>
              </w:rPr>
              <w:t>51847574</w:t>
            </w:r>
            <w:r w:rsidR="006F31EE" w:rsidRPr="00F205F4">
              <w:rPr>
                <w:rFonts w:ascii="Times New Roman" w:eastAsia="Times New Roman" w:hAnsi="Times New Roman" w:cs="Times New Roman"/>
                <w:snapToGrid w:val="0"/>
                <w:spacing w:val="-3"/>
                <w:sz w:val="24"/>
                <w:szCs w:val="24"/>
                <w:lang w:val="ro-RO"/>
              </w:rPr>
              <w:t>,</w:t>
            </w:r>
            <w:r w:rsidR="000D0E35">
              <w:rPr>
                <w:rFonts w:ascii="Times New Roman" w:eastAsia="Times New Roman" w:hAnsi="Times New Roman" w:cs="Times New Roman"/>
                <w:snapToGrid w:val="0"/>
                <w:spacing w:val="-3"/>
                <w:sz w:val="24"/>
                <w:szCs w:val="24"/>
                <w:lang w:val="ro-RO"/>
              </w:rPr>
              <w:t xml:space="preserve"> cont bancar deschis la Banca Comerciala Romana, IBAN </w:t>
            </w:r>
            <w:r w:rsidR="000D0E35" w:rsidRPr="001B7046">
              <w:rPr>
                <w:rFonts w:ascii="Times New Roman" w:eastAsia="Times New Roman" w:hAnsi="Times New Roman" w:cs="Times New Roman"/>
                <w:snapToGrid w:val="0"/>
                <w:spacing w:val="-3"/>
                <w:sz w:val="24"/>
                <w:szCs w:val="24"/>
                <w:lang w:val="ro-RO"/>
              </w:rPr>
              <w:t>RO13 RNCB 0072 1825 0829 0001</w:t>
            </w:r>
            <w:r w:rsidR="000D0E35">
              <w:rPr>
                <w:rFonts w:ascii="Times New Roman" w:eastAsia="Times New Roman" w:hAnsi="Times New Roman" w:cs="Times New Roman"/>
                <w:snapToGrid w:val="0"/>
                <w:spacing w:val="-3"/>
                <w:sz w:val="24"/>
                <w:szCs w:val="24"/>
                <w:lang w:val="ro-RO"/>
              </w:rPr>
              <w:t>,</w:t>
            </w:r>
            <w:r w:rsidR="006F31EE" w:rsidRPr="00F205F4">
              <w:rPr>
                <w:rFonts w:ascii="Times New Roman" w:eastAsia="Times New Roman" w:hAnsi="Times New Roman" w:cs="Times New Roman"/>
                <w:snapToGrid w:val="0"/>
                <w:spacing w:val="-3"/>
                <w:sz w:val="24"/>
                <w:szCs w:val="24"/>
                <w:lang w:val="ro-RO"/>
              </w:rPr>
              <w:t xml:space="preserve"> </w:t>
            </w:r>
            <w:r w:rsidR="006F31EE" w:rsidRPr="00EF4237">
              <w:rPr>
                <w:rFonts w:ascii="Times New Roman" w:eastAsia="Times New Roman" w:hAnsi="Times New Roman" w:cs="Times New Roman"/>
                <w:b/>
                <w:bCs/>
                <w:snapToGrid w:val="0"/>
                <w:spacing w:val="-3"/>
                <w:sz w:val="24"/>
                <w:szCs w:val="24"/>
                <w:lang w:val="ro-RO"/>
              </w:rPr>
              <w:t>reprezentata de</w:t>
            </w:r>
            <w:r w:rsidR="006F31EE" w:rsidRPr="000431E5">
              <w:rPr>
                <w:rFonts w:ascii="Times New Roman" w:eastAsia="Times New Roman" w:hAnsi="Times New Roman" w:cs="Times New Roman"/>
                <w:snapToGrid w:val="0"/>
                <w:spacing w:val="-3"/>
                <w:sz w:val="24"/>
                <w:szCs w:val="24"/>
                <w:lang w:val="ro-RO"/>
              </w:rPr>
              <w:t xml:space="preserve"> </w:t>
            </w:r>
            <w:r>
              <w:rPr>
                <w:rFonts w:ascii="Times New Roman" w:eastAsia="Times New Roman" w:hAnsi="Times New Roman" w:cs="Times New Roman"/>
                <w:b/>
                <w:snapToGrid w:val="0"/>
                <w:spacing w:val="-3"/>
                <w:sz w:val="24"/>
                <w:szCs w:val="24"/>
                <w:lang w:val="ro-RO"/>
              </w:rPr>
              <w:t>Scintee Andrei Laurentiu</w:t>
            </w:r>
            <w:r w:rsidR="006F31EE">
              <w:rPr>
                <w:rFonts w:ascii="Times New Roman" w:eastAsia="Times New Roman" w:hAnsi="Times New Roman" w:cs="Times New Roman"/>
                <w:b/>
                <w:snapToGrid w:val="0"/>
                <w:spacing w:val="-3"/>
                <w:sz w:val="24"/>
                <w:szCs w:val="24"/>
                <w:lang w:val="ro-RO"/>
              </w:rPr>
              <w:t>,</w:t>
            </w:r>
            <w:r w:rsidR="006F31EE" w:rsidRPr="00F205F4">
              <w:rPr>
                <w:rFonts w:ascii="Times New Roman" w:eastAsia="Times New Roman" w:hAnsi="Times New Roman" w:cs="Times New Roman"/>
                <w:snapToGrid w:val="0"/>
                <w:spacing w:val="-3"/>
                <w:sz w:val="24"/>
                <w:szCs w:val="24"/>
                <w:lang w:val="ro-RO"/>
              </w:rPr>
              <w:t xml:space="preserve"> in calitate de </w:t>
            </w:r>
            <w:r>
              <w:rPr>
                <w:rFonts w:ascii="Times New Roman" w:eastAsia="Times New Roman" w:hAnsi="Times New Roman" w:cs="Times New Roman"/>
                <w:snapToGrid w:val="0"/>
                <w:spacing w:val="-3"/>
                <w:sz w:val="24"/>
                <w:szCs w:val="24"/>
                <w:lang w:val="ro-RO"/>
              </w:rPr>
              <w:t>Reprezentant legal</w:t>
            </w:r>
            <w:r w:rsidR="006F31EE" w:rsidRPr="00F205F4">
              <w:rPr>
                <w:rFonts w:ascii="Times New Roman" w:eastAsia="Times New Roman" w:hAnsi="Times New Roman" w:cs="Times New Roman"/>
                <w:snapToGrid w:val="0"/>
                <w:spacing w:val="-3"/>
                <w:sz w:val="24"/>
                <w:szCs w:val="24"/>
                <w:lang w:val="ro-RO"/>
              </w:rPr>
              <w:t>, numita in cele ce urmeaza “</w:t>
            </w:r>
            <w:r w:rsidR="006F31EE" w:rsidRPr="00F205F4">
              <w:rPr>
                <w:rFonts w:ascii="Times New Roman" w:eastAsia="Times New Roman" w:hAnsi="Times New Roman" w:cs="Times New Roman"/>
                <w:b/>
                <w:snapToGrid w:val="0"/>
                <w:spacing w:val="-3"/>
                <w:sz w:val="24"/>
                <w:szCs w:val="24"/>
                <w:lang w:val="ro-RO"/>
              </w:rPr>
              <w:t>Prestator</w:t>
            </w:r>
            <w:r w:rsidR="006F31EE" w:rsidRPr="00F205F4">
              <w:rPr>
                <w:rFonts w:ascii="Times New Roman" w:eastAsia="Times New Roman" w:hAnsi="Times New Roman" w:cs="Times New Roman"/>
                <w:snapToGrid w:val="0"/>
                <w:spacing w:val="-3"/>
                <w:sz w:val="24"/>
                <w:szCs w:val="24"/>
                <w:lang w:val="ro-RO"/>
              </w:rPr>
              <w:t>”.</w:t>
            </w:r>
          </w:p>
          <w:p w14:paraId="71193EA2"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u w:val="single"/>
                <w:lang w:val="ro-RO"/>
              </w:rPr>
            </w:pPr>
          </w:p>
          <w:p w14:paraId="7084BE97" w14:textId="77777777" w:rsidR="006F31EE" w:rsidRPr="00541C02" w:rsidRDefault="006F31EE" w:rsidP="008E4158">
            <w:pPr>
              <w:tabs>
                <w:tab w:val="left" w:pos="-720"/>
                <w:tab w:val="center" w:pos="4320"/>
                <w:tab w:val="right" w:pos="8640"/>
              </w:tabs>
              <w:suppressAutoHyphens/>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(Compania si Prestatorul pot fi denumite in continuare “</w:t>
            </w:r>
            <w:r w:rsidRPr="00541C02">
              <w:rPr>
                <w:rFonts w:ascii="Times New Roman" w:eastAsia="Times New Roman" w:hAnsi="Times New Roman" w:cs="Times New Roman"/>
                <w:b/>
                <w:snapToGrid w:val="0"/>
                <w:spacing w:val="-3"/>
                <w:sz w:val="24"/>
                <w:szCs w:val="24"/>
                <w:lang w:val="ro-RO"/>
              </w:rPr>
              <w:t>Parti</w:t>
            </w:r>
            <w:r w:rsidRPr="00541C02">
              <w:rPr>
                <w:rFonts w:ascii="Times New Roman" w:eastAsia="Times New Roman" w:hAnsi="Times New Roman" w:cs="Times New Roman"/>
                <w:snapToGrid w:val="0"/>
                <w:spacing w:val="-3"/>
                <w:sz w:val="24"/>
                <w:szCs w:val="24"/>
                <w:lang w:val="ro-RO"/>
              </w:rPr>
              <w:t>”, sau separat “</w:t>
            </w:r>
            <w:r w:rsidRPr="00541C02">
              <w:rPr>
                <w:rFonts w:ascii="Times New Roman" w:eastAsia="Times New Roman" w:hAnsi="Times New Roman" w:cs="Times New Roman"/>
                <w:b/>
                <w:snapToGrid w:val="0"/>
                <w:spacing w:val="-3"/>
                <w:sz w:val="24"/>
                <w:szCs w:val="24"/>
                <w:lang w:val="ro-RO"/>
              </w:rPr>
              <w:t>Parte</w:t>
            </w:r>
            <w:r w:rsidRPr="00541C02">
              <w:rPr>
                <w:rFonts w:ascii="Times New Roman" w:eastAsia="Times New Roman" w:hAnsi="Times New Roman" w:cs="Times New Roman"/>
                <w:snapToGrid w:val="0"/>
                <w:spacing w:val="-3"/>
                <w:sz w:val="24"/>
                <w:szCs w:val="24"/>
                <w:lang w:val="ro-RO"/>
              </w:rPr>
              <w:t>”).</w:t>
            </w:r>
          </w:p>
          <w:p w14:paraId="2F909CDE" w14:textId="77777777" w:rsidR="006F31EE" w:rsidRPr="00541C02" w:rsidRDefault="006F31EE" w:rsidP="008E4158">
            <w:pPr>
              <w:tabs>
                <w:tab w:val="left" w:pos="-720"/>
                <w:tab w:val="center" w:pos="4320"/>
                <w:tab w:val="right" w:pos="8640"/>
              </w:tabs>
              <w:suppressAutoHyphens/>
              <w:jc w:val="both"/>
              <w:rPr>
                <w:rFonts w:ascii="Times New Roman" w:eastAsia="Times New Roman" w:hAnsi="Times New Roman" w:cs="Times New Roman"/>
                <w:snapToGrid w:val="0"/>
                <w:spacing w:val="-3"/>
                <w:sz w:val="24"/>
                <w:szCs w:val="24"/>
                <w:lang w:val="ro-RO"/>
              </w:rPr>
            </w:pPr>
          </w:p>
          <w:p w14:paraId="59DECDC8" w14:textId="30D3A064" w:rsidR="006F31EE" w:rsidRPr="00541C02" w:rsidRDefault="006F31EE" w:rsidP="008E4158">
            <w:pPr>
              <w:keepNext/>
              <w:widowControl w:val="0"/>
              <w:tabs>
                <w:tab w:val="left" w:pos="-720"/>
              </w:tabs>
              <w:suppressAutoHyphens/>
              <w:jc w:val="center"/>
              <w:outlineLvl w:val="6"/>
              <w:rPr>
                <w:rFonts w:ascii="Times New Roman" w:eastAsia="Times New Roman" w:hAnsi="Times New Roman" w:cs="Times New Roman"/>
                <w:b/>
                <w:snapToGrid w:val="0"/>
                <w:spacing w:val="-3"/>
                <w:sz w:val="24"/>
                <w:szCs w:val="24"/>
                <w:lang w:val="ro-RO"/>
              </w:rPr>
            </w:pPr>
            <w:r w:rsidRPr="00541C02">
              <w:rPr>
                <w:rFonts w:ascii="Times New Roman" w:eastAsia="Times New Roman" w:hAnsi="Times New Roman" w:cs="Times New Roman"/>
                <w:b/>
                <w:snapToGrid w:val="0"/>
                <w:spacing w:val="-3"/>
                <w:sz w:val="24"/>
                <w:szCs w:val="24"/>
                <w:lang w:val="ro-RO"/>
              </w:rPr>
              <w:t>PREAMBUL</w:t>
            </w:r>
          </w:p>
          <w:p w14:paraId="33553C48" w14:textId="77777777" w:rsidR="006F31EE" w:rsidRDefault="006F31EE" w:rsidP="008E4158">
            <w:pPr>
              <w:tabs>
                <w:tab w:val="left" w:pos="-720"/>
              </w:tabs>
              <w:suppressAutoHyphens/>
              <w:jc w:val="both"/>
              <w:rPr>
                <w:rFonts w:ascii="Times New Roman" w:hAnsi="Times New Roman"/>
                <w:b/>
                <w:spacing w:val="-3"/>
                <w:sz w:val="24"/>
                <w:szCs w:val="24"/>
                <w:u w:val="single"/>
                <w:lang w:val="ro-RO"/>
              </w:rPr>
            </w:pPr>
          </w:p>
          <w:p w14:paraId="53896964" w14:textId="6DB0D12A" w:rsidR="006F31EE" w:rsidRPr="00541C02" w:rsidRDefault="006F31EE" w:rsidP="008E4158">
            <w:pPr>
              <w:tabs>
                <w:tab w:val="left" w:pos="-720"/>
              </w:tabs>
              <w:suppressAutoHyphens/>
              <w:jc w:val="both"/>
              <w:rPr>
                <w:rFonts w:ascii="Times New Roman" w:hAnsi="Times New Roman"/>
                <w:b/>
                <w:spacing w:val="-3"/>
                <w:sz w:val="24"/>
                <w:szCs w:val="24"/>
                <w:u w:val="single"/>
                <w:lang w:val="ro-RO"/>
              </w:rPr>
            </w:pPr>
            <w:r w:rsidRPr="00541C02">
              <w:rPr>
                <w:rFonts w:ascii="Times New Roman" w:hAnsi="Times New Roman"/>
                <w:b/>
                <w:spacing w:val="-3"/>
                <w:sz w:val="24"/>
                <w:szCs w:val="24"/>
                <w:u w:val="single"/>
                <w:lang w:val="ro-RO"/>
              </w:rPr>
              <w:t>Avand in vedere urmatoarele:</w:t>
            </w:r>
          </w:p>
          <w:p w14:paraId="7483D7AF" w14:textId="77777777" w:rsidR="006F31EE" w:rsidRDefault="006F31EE" w:rsidP="008E4158">
            <w:pPr>
              <w:widowControl w:val="0"/>
              <w:tabs>
                <w:tab w:val="left" w:pos="-720"/>
              </w:tabs>
              <w:suppressAutoHyphens/>
              <w:jc w:val="both"/>
              <w:rPr>
                <w:rFonts w:ascii="Times New Roman" w:hAnsi="Times New Roman"/>
                <w:spacing w:val="-3"/>
                <w:sz w:val="24"/>
                <w:szCs w:val="24"/>
                <w:lang w:val="ro-RO"/>
              </w:rPr>
            </w:pPr>
          </w:p>
          <w:p w14:paraId="599D0535" w14:textId="67F67217" w:rsidR="006F31EE" w:rsidRPr="00541C02" w:rsidRDefault="006F31EE" w:rsidP="008E4158">
            <w:pPr>
              <w:widowControl w:val="0"/>
              <w:tabs>
                <w:tab w:val="left" w:pos="-720"/>
              </w:tabs>
              <w:suppressAutoHyphens/>
              <w:jc w:val="both"/>
              <w:rPr>
                <w:rFonts w:ascii="Times New Roman" w:hAnsi="Times New Roman"/>
                <w:spacing w:val="-3"/>
                <w:sz w:val="24"/>
                <w:szCs w:val="24"/>
                <w:lang w:val="ro-RO"/>
              </w:rPr>
            </w:pPr>
            <w:r w:rsidRPr="00541C02">
              <w:rPr>
                <w:rFonts w:ascii="Times New Roman" w:hAnsi="Times New Roman"/>
                <w:spacing w:val="-3"/>
                <w:sz w:val="24"/>
                <w:szCs w:val="24"/>
                <w:lang w:val="ro-RO"/>
              </w:rPr>
              <w:t>Compania doreste sa transfere anumite functii ale departamentului contabil si de resurse umane („HR”) catre o terta parte care dispune de experienta si resursele necesare pentru a prelua aceste functii pentru si in numele Companiei;</w:t>
            </w:r>
          </w:p>
          <w:p w14:paraId="0C74EDFD" w14:textId="77777777" w:rsidR="006F31EE" w:rsidRPr="00541C02" w:rsidRDefault="006F31EE" w:rsidP="008E4158">
            <w:pPr>
              <w:widowControl w:val="0"/>
              <w:tabs>
                <w:tab w:val="left" w:pos="-720"/>
              </w:tabs>
              <w:suppressAutoHyphens/>
              <w:jc w:val="both"/>
              <w:rPr>
                <w:rFonts w:ascii="Times New Roman" w:hAnsi="Times New Roman"/>
                <w:spacing w:val="-3"/>
                <w:sz w:val="24"/>
                <w:szCs w:val="24"/>
                <w:lang w:val="ro-RO"/>
              </w:rPr>
            </w:pPr>
            <w:r w:rsidRPr="00541C02">
              <w:rPr>
                <w:rFonts w:ascii="Times New Roman" w:hAnsi="Times New Roman"/>
                <w:spacing w:val="-3"/>
                <w:sz w:val="24"/>
                <w:szCs w:val="24"/>
                <w:lang w:val="ro-RO"/>
              </w:rPr>
              <w:t>Prestatorul a fost solicitat sa presteze Companiei anumite servicii de contabilitate si HR, detaliate in continuare; si</w:t>
            </w:r>
          </w:p>
          <w:p w14:paraId="6D9F451E" w14:textId="77777777" w:rsidR="006F31EE" w:rsidRPr="00541C02" w:rsidRDefault="006F31EE" w:rsidP="008E4158">
            <w:pPr>
              <w:widowControl w:val="0"/>
              <w:tabs>
                <w:tab w:val="left" w:pos="-720"/>
              </w:tabs>
              <w:suppressAutoHyphens/>
              <w:jc w:val="both"/>
              <w:rPr>
                <w:rFonts w:ascii="Times New Roman" w:hAnsi="Times New Roman"/>
                <w:spacing w:val="-3"/>
                <w:sz w:val="24"/>
                <w:szCs w:val="24"/>
                <w:lang w:val="ro-RO"/>
              </w:rPr>
            </w:pPr>
            <w:r w:rsidRPr="00541C02">
              <w:rPr>
                <w:rFonts w:ascii="Times New Roman" w:hAnsi="Times New Roman"/>
                <w:spacing w:val="-3"/>
                <w:sz w:val="24"/>
                <w:szCs w:val="24"/>
                <w:lang w:val="ro-RO"/>
              </w:rPr>
              <w:t>Prestatorul dispune de know-how-ul si de resursele necesare pentru a presta serviciile solicitate.</w:t>
            </w:r>
          </w:p>
          <w:p w14:paraId="015125A5" w14:textId="77777777" w:rsidR="006F31EE" w:rsidRDefault="006F31EE" w:rsidP="008E4158">
            <w:pPr>
              <w:widowControl w:val="0"/>
              <w:tabs>
                <w:tab w:val="left" w:pos="-720"/>
                <w:tab w:val="left" w:pos="0"/>
              </w:tabs>
              <w:suppressAutoHyphens/>
              <w:jc w:val="both"/>
              <w:rPr>
                <w:rFonts w:ascii="Times New Roman" w:eastAsia="Times New Roman" w:hAnsi="Times New Roman" w:cs="Times New Roman"/>
                <w:b/>
                <w:snapToGrid w:val="0"/>
                <w:spacing w:val="-3"/>
                <w:sz w:val="24"/>
                <w:szCs w:val="24"/>
                <w:u w:val="single"/>
                <w:lang w:val="ro-RO"/>
              </w:rPr>
            </w:pPr>
          </w:p>
          <w:p w14:paraId="29C0242A" w14:textId="47B83835"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b/>
                <w:snapToGrid w:val="0"/>
                <w:spacing w:val="-3"/>
                <w:sz w:val="24"/>
                <w:szCs w:val="24"/>
                <w:u w:val="single"/>
                <w:lang w:val="ro-RO"/>
              </w:rPr>
            </w:pPr>
            <w:r w:rsidRPr="00541C02">
              <w:rPr>
                <w:rFonts w:ascii="Times New Roman" w:eastAsia="Times New Roman" w:hAnsi="Times New Roman" w:cs="Times New Roman"/>
                <w:b/>
                <w:snapToGrid w:val="0"/>
                <w:spacing w:val="-3"/>
                <w:sz w:val="24"/>
                <w:szCs w:val="24"/>
                <w:u w:val="single"/>
                <w:lang w:val="ro-RO"/>
              </w:rPr>
              <w:t>PREMISE:</w:t>
            </w:r>
          </w:p>
          <w:p w14:paraId="4B381BA6" w14:textId="77777777"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snapToGrid w:val="0"/>
                <w:spacing w:val="-3"/>
                <w:sz w:val="24"/>
                <w:szCs w:val="24"/>
                <w:lang w:val="ro-RO"/>
              </w:rPr>
            </w:pPr>
          </w:p>
          <w:p w14:paraId="42899894" w14:textId="77777777"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 xml:space="preserve">Prestatorul a convenit redactarea si incheierea prezentului Contract in conditiile si premisele prezentate mai jos, care reflecta intelegerea comuna privind responsabilitatile si obligatiile fiecarei Parti. </w:t>
            </w:r>
          </w:p>
          <w:p w14:paraId="33AF4779" w14:textId="77777777"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snapToGrid w:val="0"/>
                <w:spacing w:val="-3"/>
                <w:sz w:val="24"/>
                <w:szCs w:val="24"/>
                <w:lang w:val="ro-RO"/>
              </w:rPr>
            </w:pPr>
          </w:p>
          <w:p w14:paraId="6655C166" w14:textId="77777777"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Aceste premise sunt urmatoarele:</w:t>
            </w:r>
          </w:p>
          <w:p w14:paraId="02E95B19" w14:textId="77777777"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snapToGrid w:val="0"/>
                <w:spacing w:val="-3"/>
                <w:sz w:val="24"/>
                <w:szCs w:val="24"/>
                <w:lang w:val="ro-RO"/>
              </w:rPr>
            </w:pPr>
          </w:p>
          <w:p w14:paraId="4D5876EB" w14:textId="7D4E1695" w:rsidR="006F31EE" w:rsidRPr="008E5370" w:rsidRDefault="006F31EE" w:rsidP="008E4158">
            <w:pPr>
              <w:pStyle w:val="ListParagraph"/>
              <w:widowControl w:val="0"/>
              <w:numPr>
                <w:ilvl w:val="0"/>
                <w:numId w:val="35"/>
              </w:numPr>
              <w:tabs>
                <w:tab w:val="left" w:pos="0"/>
              </w:tabs>
              <w:ind w:left="335" w:hanging="284"/>
              <w:jc w:val="both"/>
              <w:rPr>
                <w:rFonts w:ascii="Times New Roman" w:eastAsia="Times New Roman" w:hAnsi="Times New Roman" w:cs="Times New Roman"/>
                <w:snapToGrid w:val="0"/>
                <w:spacing w:val="-3"/>
                <w:sz w:val="24"/>
                <w:szCs w:val="24"/>
                <w:lang w:val="ro-RO"/>
              </w:rPr>
            </w:pPr>
            <w:r w:rsidRPr="008E5370">
              <w:rPr>
                <w:rFonts w:ascii="Times New Roman" w:eastAsia="Times New Roman" w:hAnsi="Times New Roman" w:cs="Times New Roman"/>
                <w:snapToGrid w:val="0"/>
                <w:spacing w:val="-3"/>
                <w:sz w:val="24"/>
                <w:szCs w:val="24"/>
                <w:lang w:val="ro-RO"/>
              </w:rPr>
              <w:t>Prestatorul se va baza pe intregul sprijin acordat de managementul, angajatii sau colaboratorii Companiei in timpul prestarii serviciilor asumate.</w:t>
            </w:r>
          </w:p>
          <w:p w14:paraId="319B33AE" w14:textId="25407BBF" w:rsidR="006F31EE" w:rsidRPr="008E5370" w:rsidRDefault="006F31EE" w:rsidP="008E4158">
            <w:pPr>
              <w:pStyle w:val="ListParagraph"/>
              <w:widowControl w:val="0"/>
              <w:numPr>
                <w:ilvl w:val="0"/>
                <w:numId w:val="35"/>
              </w:numPr>
              <w:tabs>
                <w:tab w:val="left" w:pos="0"/>
              </w:tabs>
              <w:ind w:left="335" w:hanging="284"/>
              <w:jc w:val="both"/>
              <w:rPr>
                <w:rFonts w:ascii="Times New Roman" w:eastAsia="Times New Roman" w:hAnsi="Times New Roman" w:cs="Times New Roman"/>
                <w:snapToGrid w:val="0"/>
                <w:spacing w:val="-3"/>
                <w:sz w:val="24"/>
                <w:szCs w:val="24"/>
                <w:lang w:val="ro-RO"/>
              </w:rPr>
            </w:pPr>
            <w:r w:rsidRPr="008E5370">
              <w:rPr>
                <w:rFonts w:ascii="Times New Roman" w:eastAsia="Times New Roman" w:hAnsi="Times New Roman" w:cs="Times New Roman"/>
                <w:snapToGrid w:val="0"/>
                <w:spacing w:val="-3"/>
                <w:sz w:val="24"/>
                <w:szCs w:val="24"/>
                <w:lang w:val="ro-RO"/>
              </w:rPr>
              <w:t xml:space="preserve">Compania va furniza Prestatorului toate documentele si informatiile necesare care ii vor permite acestuia sa–si indeplineasca obligatiile asumate. Prestatorul se va baza exclusiv pe aceste documente sau informatii in desfasurarea activitatii sale. </w:t>
            </w:r>
          </w:p>
          <w:p w14:paraId="5450237B" w14:textId="77777777" w:rsidR="006F31EE" w:rsidRPr="00541C02" w:rsidRDefault="006F31EE" w:rsidP="008E4158">
            <w:pPr>
              <w:widowControl w:val="0"/>
              <w:numPr>
                <w:ilvl w:val="0"/>
                <w:numId w:val="35"/>
              </w:numPr>
              <w:tabs>
                <w:tab w:val="left" w:pos="0"/>
              </w:tabs>
              <w:ind w:left="335" w:hanging="284"/>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Prestatorul nu va fi facut responsabil pentru consecintele ce ar putea rezulta in cazul in care informatiile sau documentele puse la dispozitie se dovedesc a fi inadecvate, incomplete, lipsesc sau sunt puse la dispozitie cu intarziere de catre Companie. De asemenea, Prestatorul isi declina responsabilitatea in cazul in care datele comunicate initial de catre Companie sunt modificate fara ca noile date sa fie aduse la cunostinta sa in timp util.</w:t>
            </w:r>
          </w:p>
          <w:p w14:paraId="13668F90" w14:textId="518D4C85" w:rsidR="006F31EE" w:rsidRPr="00541C02" w:rsidRDefault="006F31EE" w:rsidP="008E4158">
            <w:pPr>
              <w:widowControl w:val="0"/>
              <w:numPr>
                <w:ilvl w:val="0"/>
                <w:numId w:val="35"/>
              </w:numPr>
              <w:tabs>
                <w:tab w:val="left" w:pos="0"/>
              </w:tabs>
              <w:ind w:left="335" w:hanging="284"/>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 xml:space="preserve">Prestatorul nu va fi responsabil pentru verificarea documentelor primare. In vederea prestarii </w:t>
            </w:r>
            <w:r w:rsidRPr="00541C02">
              <w:rPr>
                <w:rFonts w:ascii="Times New Roman" w:eastAsia="Times New Roman" w:hAnsi="Times New Roman" w:cs="Times New Roman"/>
                <w:snapToGrid w:val="0"/>
                <w:spacing w:val="-3"/>
                <w:sz w:val="24"/>
                <w:szCs w:val="24"/>
                <w:lang w:val="ro-RO"/>
              </w:rPr>
              <w:lastRenderedPageBreak/>
              <w:t>serviciilor contractate, Prestatorul se va baza pe si va utiliza numai acele documente si informatii care au fost puse la dispozitia acestuia de mana</w:t>
            </w:r>
            <w:r>
              <w:rPr>
                <w:rFonts w:ascii="Times New Roman" w:eastAsia="Times New Roman" w:hAnsi="Times New Roman" w:cs="Times New Roman"/>
                <w:snapToGrid w:val="0"/>
                <w:spacing w:val="-3"/>
                <w:sz w:val="24"/>
                <w:szCs w:val="24"/>
                <w:lang w:val="ro-RO"/>
              </w:rPr>
              <w:t>gerul</w:t>
            </w:r>
            <w:r w:rsidRPr="00541C02">
              <w:rPr>
                <w:rFonts w:ascii="Times New Roman" w:eastAsia="Times New Roman" w:hAnsi="Times New Roman" w:cs="Times New Roman"/>
                <w:snapToGrid w:val="0"/>
                <w:spacing w:val="-3"/>
                <w:sz w:val="24"/>
                <w:szCs w:val="24"/>
                <w:lang w:val="ro-RO"/>
              </w:rPr>
              <w:t xml:space="preserve"> Companiei desemnat in acest scop pentru activitatea la care se refera documentele respective.</w:t>
            </w:r>
          </w:p>
          <w:p w14:paraId="3216DF7C" w14:textId="77777777" w:rsidR="006F31EE" w:rsidRPr="00541C02" w:rsidRDefault="006F31EE" w:rsidP="008E4158">
            <w:pPr>
              <w:widowControl w:val="0"/>
              <w:numPr>
                <w:ilvl w:val="0"/>
                <w:numId w:val="35"/>
              </w:numPr>
              <w:tabs>
                <w:tab w:val="left" w:pos="0"/>
              </w:tabs>
              <w:ind w:left="335" w:hanging="284"/>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Compania isi va asuma responsabilitatea pentru colectarea si asigurarea integritatii informatiilor procesate lunar, precum si pentru colectarea, coordonarea si verificarea tuturor informatiilor privind angajatii permanenti, administratorii sau directorii executivi si beneficiile acestora. Prin urmare, conducerea Companiei este responsabila si pentru controlul intern al acestor informatii.</w:t>
            </w:r>
          </w:p>
          <w:p w14:paraId="32887363" w14:textId="344A5E4A" w:rsidR="006F31EE" w:rsidRPr="0004206C" w:rsidRDefault="006F31EE" w:rsidP="008E4158">
            <w:pPr>
              <w:pStyle w:val="ListParagraph"/>
              <w:widowControl w:val="0"/>
              <w:tabs>
                <w:tab w:val="left" w:pos="0"/>
              </w:tabs>
              <w:ind w:left="335"/>
              <w:jc w:val="both"/>
              <w:rPr>
                <w:rFonts w:ascii="Times New Roman" w:eastAsia="Times New Roman" w:hAnsi="Times New Roman" w:cs="Times New Roman"/>
                <w:snapToGrid w:val="0"/>
                <w:spacing w:val="-3"/>
                <w:sz w:val="24"/>
                <w:szCs w:val="24"/>
                <w:lang w:val="ro-RO"/>
              </w:rPr>
            </w:pPr>
          </w:p>
          <w:p w14:paraId="10A14D11" w14:textId="77777777" w:rsidR="006F31EE" w:rsidRDefault="006F31EE" w:rsidP="008E4158">
            <w:pPr>
              <w:widowControl w:val="0"/>
              <w:jc w:val="both"/>
              <w:rPr>
                <w:rFonts w:ascii="Times New Roman" w:eastAsia="Times New Roman" w:hAnsi="Times New Roman" w:cs="Times New Roman"/>
                <w:b/>
                <w:snapToGrid w:val="0"/>
                <w:sz w:val="24"/>
                <w:szCs w:val="24"/>
                <w:lang w:val="ro-RO"/>
              </w:rPr>
            </w:pPr>
          </w:p>
          <w:p w14:paraId="37BF608D" w14:textId="7BF6223D" w:rsidR="006F31EE" w:rsidRPr="00541C02" w:rsidRDefault="006F31EE" w:rsidP="008E4158">
            <w:pPr>
              <w:widowControl w:val="0"/>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b/>
                <w:snapToGrid w:val="0"/>
                <w:sz w:val="24"/>
                <w:szCs w:val="24"/>
                <w:lang w:val="ro-RO"/>
              </w:rPr>
              <w:t>PRIN URMARE</w:t>
            </w:r>
            <w:r w:rsidRPr="00541C02">
              <w:rPr>
                <w:rFonts w:ascii="Times New Roman" w:eastAsia="Times New Roman" w:hAnsi="Times New Roman" w:cs="Times New Roman"/>
                <w:snapToGrid w:val="0"/>
                <w:sz w:val="24"/>
                <w:szCs w:val="24"/>
                <w:lang w:val="ro-RO"/>
              </w:rPr>
              <w:t>, luand in considerare preambulul, precum si conditiile si premisele de mai sus, Partile au cazut de acord asupra urmatoarelor:</w:t>
            </w:r>
          </w:p>
          <w:p w14:paraId="43E7D4EB"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p>
          <w:p w14:paraId="2FE01117" w14:textId="77777777" w:rsidR="006F31EE" w:rsidRPr="00541C02" w:rsidRDefault="006F31EE" w:rsidP="008E4158">
            <w:pPr>
              <w:keepNext/>
              <w:widowControl w:val="0"/>
              <w:tabs>
                <w:tab w:val="left" w:pos="-720"/>
              </w:tabs>
              <w:suppressAutoHyphens/>
              <w:jc w:val="center"/>
              <w:outlineLvl w:val="6"/>
              <w:rPr>
                <w:rFonts w:ascii="Times New Roman" w:eastAsia="Times New Roman" w:hAnsi="Times New Roman" w:cs="Times New Roman"/>
                <w:b/>
                <w:snapToGrid w:val="0"/>
                <w:spacing w:val="-3"/>
                <w:sz w:val="24"/>
                <w:szCs w:val="24"/>
                <w:lang w:val="ro-RO"/>
              </w:rPr>
            </w:pPr>
            <w:r w:rsidRPr="00541C02">
              <w:rPr>
                <w:rFonts w:ascii="Times New Roman" w:eastAsia="Times New Roman" w:hAnsi="Times New Roman" w:cs="Times New Roman"/>
                <w:b/>
                <w:snapToGrid w:val="0"/>
                <w:spacing w:val="-3"/>
                <w:sz w:val="24"/>
                <w:szCs w:val="24"/>
                <w:lang w:val="ro-RO"/>
              </w:rPr>
              <w:t>Articolul 1</w:t>
            </w:r>
          </w:p>
          <w:p w14:paraId="41FC7167" w14:textId="77777777" w:rsidR="006F31EE" w:rsidRPr="00541C02" w:rsidRDefault="006F31EE" w:rsidP="008E4158">
            <w:pPr>
              <w:keepNext/>
              <w:widowControl w:val="0"/>
              <w:tabs>
                <w:tab w:val="left" w:pos="-720"/>
              </w:tabs>
              <w:suppressAutoHyphens/>
              <w:jc w:val="center"/>
              <w:outlineLvl w:val="6"/>
              <w:rPr>
                <w:rFonts w:ascii="Times New Roman" w:eastAsia="Times New Roman" w:hAnsi="Times New Roman" w:cs="Times New Roman"/>
                <w:b/>
                <w:snapToGrid w:val="0"/>
                <w:spacing w:val="-3"/>
                <w:sz w:val="24"/>
                <w:szCs w:val="24"/>
                <w:lang w:val="ro-RO"/>
              </w:rPr>
            </w:pPr>
            <w:r w:rsidRPr="00541C02">
              <w:rPr>
                <w:rFonts w:ascii="Times New Roman" w:eastAsia="Times New Roman" w:hAnsi="Times New Roman" w:cs="Times New Roman"/>
                <w:b/>
                <w:snapToGrid w:val="0"/>
                <w:spacing w:val="-3"/>
                <w:sz w:val="24"/>
                <w:szCs w:val="24"/>
                <w:lang w:val="ro-RO"/>
              </w:rPr>
              <w:t>Obiectul Contractului</w:t>
            </w:r>
          </w:p>
          <w:p w14:paraId="0C97524A"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z w:val="24"/>
                <w:szCs w:val="24"/>
                <w:lang w:val="ro-RO"/>
              </w:rPr>
            </w:pPr>
          </w:p>
          <w:p w14:paraId="243C9A81" w14:textId="1CA4A994" w:rsidR="006F31EE" w:rsidRPr="00541C02" w:rsidRDefault="006F31EE" w:rsidP="008E4158">
            <w:pPr>
              <w:widowControl w:val="0"/>
              <w:tabs>
                <w:tab w:val="left" w:pos="-720"/>
                <w:tab w:val="left" w:pos="335"/>
              </w:tabs>
              <w:suppressAutoHyphens/>
              <w:jc w:val="both"/>
              <w:rPr>
                <w:rFonts w:ascii="Times New Roman" w:hAnsi="Times New Roman"/>
                <w:sz w:val="24"/>
                <w:szCs w:val="24"/>
                <w:lang w:val="ro-RO"/>
              </w:rPr>
            </w:pPr>
            <w:r>
              <w:rPr>
                <w:rFonts w:ascii="Times New Roman" w:eastAsia="Times New Roman" w:hAnsi="Times New Roman" w:cs="Times New Roman"/>
                <w:snapToGrid w:val="0"/>
                <w:sz w:val="24"/>
                <w:szCs w:val="24"/>
                <w:lang w:val="ro-RO"/>
              </w:rPr>
              <w:t xml:space="preserve">1.1 </w:t>
            </w:r>
            <w:r w:rsidRPr="00541C02">
              <w:rPr>
                <w:rFonts w:ascii="Times New Roman" w:eastAsia="Times New Roman" w:hAnsi="Times New Roman" w:cs="Times New Roman"/>
                <w:snapToGrid w:val="0"/>
                <w:sz w:val="24"/>
                <w:szCs w:val="24"/>
                <w:lang w:val="ro-RO"/>
              </w:rPr>
              <w:t xml:space="preserve">Prestatorul va presta Companiei servicii de contabilitate, in conformitate cu prevederile legale in vigoare, constand in procesarea documentelor si informatiilor contabile, puse la dispozitia Prestatorului de catre reprezentantii Companiei. </w:t>
            </w:r>
            <w:r w:rsidRPr="00541C02">
              <w:rPr>
                <w:rFonts w:ascii="Times New Roman" w:hAnsi="Times New Roman"/>
                <w:sz w:val="24"/>
                <w:szCs w:val="24"/>
                <w:lang w:val="ro-RO"/>
              </w:rPr>
              <w:t xml:space="preserve">Aceste servicii vor fi prestate in raport cu activitatea economica desfasurata de Companie incepand </w:t>
            </w:r>
            <w:r>
              <w:rPr>
                <w:rFonts w:ascii="Times New Roman" w:hAnsi="Times New Roman"/>
                <w:sz w:val="24"/>
                <w:szCs w:val="24"/>
                <w:lang w:val="ro-RO"/>
              </w:rPr>
              <w:t xml:space="preserve">cu data </w:t>
            </w:r>
            <w:r w:rsidR="00C87A37">
              <w:rPr>
                <w:rFonts w:ascii="Times New Roman" w:hAnsi="Times New Roman"/>
                <w:sz w:val="24"/>
                <w:szCs w:val="24"/>
                <w:lang w:val="ro-RO"/>
              </w:rPr>
              <w:t>semnarii prezentului Contract</w:t>
            </w:r>
            <w:r w:rsidR="00A74F06">
              <w:rPr>
                <w:rFonts w:ascii="Times New Roman" w:hAnsi="Times New Roman"/>
                <w:sz w:val="24"/>
                <w:szCs w:val="24"/>
                <w:lang w:val="ro-RO"/>
              </w:rPr>
              <w:t xml:space="preserve"> </w:t>
            </w:r>
            <w:r w:rsidRPr="00541C02">
              <w:rPr>
                <w:rFonts w:ascii="Times New Roman" w:hAnsi="Times New Roman"/>
                <w:sz w:val="24"/>
                <w:szCs w:val="24"/>
                <w:lang w:val="ro-RO"/>
              </w:rPr>
              <w:t>si vor include urmatoarele:</w:t>
            </w:r>
          </w:p>
          <w:p w14:paraId="4400147D" w14:textId="4FEA8C37" w:rsidR="006F31EE" w:rsidRPr="008E5370" w:rsidRDefault="006F31EE" w:rsidP="008E4158">
            <w:pPr>
              <w:pStyle w:val="ListParagraph"/>
              <w:widowControl w:val="0"/>
              <w:numPr>
                <w:ilvl w:val="0"/>
                <w:numId w:val="36"/>
              </w:numPr>
              <w:tabs>
                <w:tab w:val="left" w:pos="-720"/>
                <w:tab w:val="left" w:pos="335"/>
              </w:tabs>
              <w:suppressAutoHyphens/>
              <w:ind w:left="335" w:hanging="284"/>
              <w:jc w:val="both"/>
              <w:rPr>
                <w:rFonts w:ascii="Times New Roman" w:eastAsia="Times New Roman" w:hAnsi="Times New Roman" w:cs="Times New Roman"/>
                <w:snapToGrid w:val="0"/>
                <w:sz w:val="24"/>
                <w:szCs w:val="24"/>
                <w:lang w:val="ro-RO"/>
              </w:rPr>
            </w:pPr>
            <w:r w:rsidRPr="008E5370">
              <w:rPr>
                <w:rFonts w:ascii="Times New Roman" w:eastAsia="Times New Roman" w:hAnsi="Times New Roman" w:cs="Times New Roman"/>
                <w:snapToGrid w:val="0"/>
                <w:sz w:val="24"/>
                <w:szCs w:val="24"/>
                <w:lang w:val="ro-RO"/>
              </w:rPr>
              <w:t>adaptarea Planului de Conturi pentru activitatea specifica derulata de Companie;</w:t>
            </w:r>
          </w:p>
          <w:p w14:paraId="521EE024" w14:textId="7BE7AB8D" w:rsidR="006F31EE" w:rsidRPr="008E5370" w:rsidRDefault="006F31EE" w:rsidP="008E4158">
            <w:pPr>
              <w:pStyle w:val="ListParagraph"/>
              <w:widowControl w:val="0"/>
              <w:numPr>
                <w:ilvl w:val="0"/>
                <w:numId w:val="36"/>
              </w:numPr>
              <w:tabs>
                <w:tab w:val="left" w:pos="-720"/>
                <w:tab w:val="left" w:pos="335"/>
              </w:tabs>
              <w:suppressAutoHyphens/>
              <w:ind w:left="335" w:hanging="284"/>
              <w:jc w:val="both"/>
              <w:rPr>
                <w:rFonts w:ascii="Times New Roman" w:eastAsia="Times New Roman" w:hAnsi="Times New Roman" w:cs="Times New Roman"/>
                <w:snapToGrid w:val="0"/>
                <w:sz w:val="24"/>
                <w:szCs w:val="24"/>
                <w:lang w:val="ro-RO"/>
              </w:rPr>
            </w:pPr>
            <w:r w:rsidRPr="008E5370">
              <w:rPr>
                <w:rFonts w:ascii="Times New Roman" w:eastAsia="Times New Roman" w:hAnsi="Times New Roman" w:cs="Times New Roman"/>
                <w:snapToGrid w:val="0"/>
                <w:sz w:val="24"/>
                <w:szCs w:val="24"/>
                <w:lang w:val="ro-RO"/>
              </w:rPr>
              <w:t>procesarea facturilor de achizitie, actualizarea Registrului de Mijloace Fixe, calcularea si inregistrarea cheltuielilor lunare cu amortizarea in concordanta cu cerintele legale;</w:t>
            </w:r>
          </w:p>
          <w:p w14:paraId="0589B207" w14:textId="77777777" w:rsidR="006F31EE" w:rsidRPr="00541C02" w:rsidRDefault="006F31EE" w:rsidP="008E4158">
            <w:pPr>
              <w:widowControl w:val="0"/>
              <w:numPr>
                <w:ilvl w:val="0"/>
                <w:numId w:val="36"/>
              </w:numPr>
              <w:tabs>
                <w:tab w:val="left" w:pos="-720"/>
                <w:tab w:val="left" w:pos="335"/>
              </w:tabs>
              <w:suppressAutoHyphens/>
              <w:ind w:left="335" w:hanging="284"/>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inregistrarea costurilor cu serviciile si conectarea acestora cu contractele semnate si dovada prestarii serviciilor;</w:t>
            </w:r>
          </w:p>
          <w:p w14:paraId="0E7F6E11" w14:textId="77777777" w:rsidR="006F31EE" w:rsidRPr="00541C02" w:rsidRDefault="006F31EE" w:rsidP="008E4158">
            <w:pPr>
              <w:widowControl w:val="0"/>
              <w:numPr>
                <w:ilvl w:val="0"/>
                <w:numId w:val="36"/>
              </w:numPr>
              <w:tabs>
                <w:tab w:val="left" w:pos="-720"/>
                <w:tab w:val="left" w:pos="335"/>
              </w:tabs>
              <w:suppressAutoHyphens/>
              <w:ind w:left="335" w:hanging="284"/>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procesarea tranzactiilor de vanzare si actualizarea lunara scadentar clienti, analiza creantei neincasate si provizioane specifice, implicatii fiscale;</w:t>
            </w:r>
          </w:p>
          <w:p w14:paraId="49AE4C81" w14:textId="77777777" w:rsidR="006F31EE" w:rsidRPr="00541C02" w:rsidRDefault="006F31EE" w:rsidP="008E4158">
            <w:pPr>
              <w:widowControl w:val="0"/>
              <w:numPr>
                <w:ilvl w:val="0"/>
                <w:numId w:val="36"/>
              </w:numPr>
              <w:tabs>
                <w:tab w:val="left" w:pos="-720"/>
                <w:tab w:val="left" w:pos="335"/>
              </w:tabs>
              <w:suppressAutoHyphens/>
              <w:ind w:left="335" w:hanging="284"/>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inregistrare cheltuieli in avans;</w:t>
            </w:r>
          </w:p>
          <w:p w14:paraId="3EB9D1E5" w14:textId="77777777" w:rsidR="006F31EE" w:rsidRPr="00541C02" w:rsidRDefault="006F31EE" w:rsidP="008E4158">
            <w:pPr>
              <w:widowControl w:val="0"/>
              <w:numPr>
                <w:ilvl w:val="0"/>
                <w:numId w:val="36"/>
              </w:numPr>
              <w:tabs>
                <w:tab w:val="left" w:pos="-720"/>
                <w:tab w:val="left" w:pos="335"/>
              </w:tabs>
              <w:suppressAutoHyphens/>
              <w:ind w:left="335" w:hanging="284"/>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pregatire ordine de plata periodice, daca este necesar, si procesarea tuturor tranzactiilor bancare aprobate;</w:t>
            </w:r>
          </w:p>
          <w:p w14:paraId="79B620A5" w14:textId="77777777" w:rsidR="006F31EE" w:rsidRPr="00541C02" w:rsidRDefault="006F31EE" w:rsidP="008E4158">
            <w:pPr>
              <w:widowControl w:val="0"/>
              <w:numPr>
                <w:ilvl w:val="0"/>
                <w:numId w:val="36"/>
              </w:numPr>
              <w:tabs>
                <w:tab w:val="left" w:pos="-720"/>
                <w:tab w:val="left" w:pos="335"/>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procesarea deconturilor de cheltuieli aprobate de catre management si suport pentru intocmirea procedurii interne in legatura cu asemenea cazuri;</w:t>
            </w:r>
          </w:p>
          <w:p w14:paraId="5B0F4DB4" w14:textId="5E16C7C4" w:rsidR="006F31EE" w:rsidRDefault="006F31EE" w:rsidP="008E4158">
            <w:pPr>
              <w:widowControl w:val="0"/>
              <w:numPr>
                <w:ilvl w:val="0"/>
                <w:numId w:val="36"/>
              </w:numPr>
              <w:tabs>
                <w:tab w:val="left" w:pos="-720"/>
                <w:tab w:val="left" w:pos="1276"/>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procesarea tranzactiilor de cumparare;</w:t>
            </w:r>
          </w:p>
          <w:p w14:paraId="7524E4A7" w14:textId="77777777" w:rsidR="006F31EE" w:rsidRPr="00541C02" w:rsidRDefault="006F31EE" w:rsidP="008E4158">
            <w:pPr>
              <w:widowControl w:val="0"/>
              <w:numPr>
                <w:ilvl w:val="0"/>
                <w:numId w:val="36"/>
              </w:numPr>
              <w:tabs>
                <w:tab w:val="left" w:pos="-720"/>
                <w:tab w:val="left" w:pos="335"/>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evidentierea si inregistrarea cheltuielilor in legatura cu dobanzile;</w:t>
            </w:r>
          </w:p>
          <w:p w14:paraId="2364DAF3" w14:textId="77777777" w:rsidR="006F31EE" w:rsidRPr="00541C02" w:rsidRDefault="006F31EE" w:rsidP="008E4158">
            <w:pPr>
              <w:widowControl w:val="0"/>
              <w:numPr>
                <w:ilvl w:val="0"/>
                <w:numId w:val="36"/>
              </w:numPr>
              <w:tabs>
                <w:tab w:val="left" w:pos="-720"/>
                <w:tab w:val="left" w:pos="360"/>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inregistrarea imprumuturilor obtinute de catre Companie si platile corespondente de dobanda;</w:t>
            </w:r>
          </w:p>
          <w:p w14:paraId="6F304E8D" w14:textId="77777777" w:rsidR="006F31EE" w:rsidRPr="00541C02" w:rsidRDefault="006F31EE" w:rsidP="008E4158">
            <w:pPr>
              <w:widowControl w:val="0"/>
              <w:numPr>
                <w:ilvl w:val="0"/>
                <w:numId w:val="36"/>
              </w:numPr>
              <w:tabs>
                <w:tab w:val="left" w:pos="-720"/>
                <w:tab w:val="left" w:pos="1276"/>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estimari, plati in avans, note contabile inchidere luna;</w:t>
            </w:r>
          </w:p>
          <w:p w14:paraId="2B4272DB" w14:textId="77777777" w:rsidR="006F31EE" w:rsidRPr="00541C02" w:rsidRDefault="006F31EE" w:rsidP="008E4158">
            <w:pPr>
              <w:widowControl w:val="0"/>
              <w:numPr>
                <w:ilvl w:val="0"/>
                <w:numId w:val="36"/>
              </w:numPr>
              <w:tabs>
                <w:tab w:val="left" w:pos="-720"/>
                <w:tab w:val="left" w:pos="335"/>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tinerea jurnalelor obligatorii si actualizarea acestora;</w:t>
            </w:r>
          </w:p>
          <w:p w14:paraId="2F3D0A4F" w14:textId="77777777" w:rsidR="006F31EE" w:rsidRPr="00541C02" w:rsidRDefault="006F31EE" w:rsidP="008E4158">
            <w:pPr>
              <w:widowControl w:val="0"/>
              <w:numPr>
                <w:ilvl w:val="0"/>
                <w:numId w:val="36"/>
              </w:numPr>
              <w:tabs>
                <w:tab w:val="left" w:pos="-720"/>
                <w:tab w:val="left" w:pos="477"/>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intocmirea balantei analitice conform cerintelor legale;</w:t>
            </w:r>
          </w:p>
          <w:p w14:paraId="53C14EDE" w14:textId="77777777" w:rsidR="006F31EE" w:rsidRPr="00541C02" w:rsidRDefault="006F31EE" w:rsidP="008E4158">
            <w:pPr>
              <w:widowControl w:val="0"/>
              <w:numPr>
                <w:ilvl w:val="0"/>
                <w:numId w:val="36"/>
              </w:numPr>
              <w:tabs>
                <w:tab w:val="left" w:pos="-720"/>
                <w:tab w:val="left" w:pos="477"/>
                <w:tab w:val="num" w:pos="709"/>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intocmirea si depunerea declaratiilor lunare/trimestriale prevazute de lege;</w:t>
            </w:r>
          </w:p>
          <w:p w14:paraId="39FB7024" w14:textId="77777777" w:rsidR="006F31EE" w:rsidRPr="00541C02" w:rsidRDefault="006F31EE" w:rsidP="008E4158">
            <w:pPr>
              <w:widowControl w:val="0"/>
              <w:numPr>
                <w:ilvl w:val="0"/>
                <w:numId w:val="36"/>
              </w:numPr>
              <w:tabs>
                <w:tab w:val="left" w:pos="-720"/>
                <w:tab w:val="left" w:pos="477"/>
                <w:tab w:val="num" w:pos="709"/>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intocmirea rapoartelor financiare semi anuale si anuale constand in bilant, contul de profit si pierdere si note explicative;</w:t>
            </w:r>
          </w:p>
          <w:p w14:paraId="7E09F894" w14:textId="77777777" w:rsidR="006F31EE" w:rsidRPr="00541C02" w:rsidRDefault="006F31EE" w:rsidP="008E4158">
            <w:pPr>
              <w:widowControl w:val="0"/>
              <w:numPr>
                <w:ilvl w:val="0"/>
                <w:numId w:val="36"/>
              </w:numPr>
              <w:tabs>
                <w:tab w:val="left" w:pos="-720"/>
                <w:tab w:val="left" w:pos="477"/>
                <w:tab w:val="num" w:pos="709"/>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calculul trimestrial al impozitului pe profit/venit si intocmirea si depunerea declaratiei de impozit pe profit/venit, trimestrial;</w:t>
            </w:r>
          </w:p>
          <w:p w14:paraId="5F924E5C" w14:textId="77777777" w:rsidR="006F31EE" w:rsidRPr="00541C02" w:rsidRDefault="006F31EE" w:rsidP="008E4158">
            <w:pPr>
              <w:widowControl w:val="0"/>
              <w:numPr>
                <w:ilvl w:val="0"/>
                <w:numId w:val="36"/>
              </w:numPr>
              <w:tabs>
                <w:tab w:val="left" w:pos="-720"/>
                <w:tab w:val="left" w:pos="477"/>
                <w:tab w:val="num" w:pos="709"/>
              </w:tabs>
              <w:suppressAutoHyphens/>
              <w:ind w:left="319" w:hanging="284"/>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intocmirea si depunerea declaraţiilor aferente taxelor si obligaţiilor fiscale in raport cu autoritatile locale;</w:t>
            </w:r>
          </w:p>
          <w:p w14:paraId="25C3DA0C" w14:textId="77777777" w:rsidR="006F31EE" w:rsidRPr="00541C02" w:rsidRDefault="006F31EE" w:rsidP="008E4158">
            <w:pPr>
              <w:widowControl w:val="0"/>
              <w:tabs>
                <w:tab w:val="left" w:pos="-720"/>
                <w:tab w:val="left" w:pos="1276"/>
              </w:tabs>
              <w:suppressAutoHyphens/>
              <w:ind w:left="1276"/>
              <w:jc w:val="both"/>
              <w:rPr>
                <w:rFonts w:ascii="Times New Roman" w:eastAsia="Times New Roman" w:hAnsi="Times New Roman" w:cs="Times New Roman"/>
                <w:snapToGrid w:val="0"/>
                <w:sz w:val="24"/>
                <w:szCs w:val="24"/>
                <w:lang w:val="ro-RO"/>
              </w:rPr>
            </w:pPr>
          </w:p>
          <w:p w14:paraId="6590BFB2" w14:textId="2CE7783F" w:rsidR="006F31EE" w:rsidRDefault="006F31EE" w:rsidP="008E4158">
            <w:pPr>
              <w:pStyle w:val="ListParagraph"/>
              <w:widowControl w:val="0"/>
              <w:numPr>
                <w:ilvl w:val="1"/>
                <w:numId w:val="37"/>
              </w:numPr>
              <w:tabs>
                <w:tab w:val="left" w:pos="-720"/>
                <w:tab w:val="left" w:pos="276"/>
              </w:tabs>
              <w:suppressAutoHyphens/>
              <w:ind w:left="51" w:firstLine="0"/>
              <w:jc w:val="both"/>
              <w:rPr>
                <w:rFonts w:ascii="Times New Roman" w:hAnsi="Times New Roman"/>
                <w:sz w:val="24"/>
                <w:szCs w:val="24"/>
                <w:lang w:val="ro-RO"/>
              </w:rPr>
            </w:pPr>
            <w:r w:rsidRPr="008E5370">
              <w:rPr>
                <w:rFonts w:ascii="Times New Roman" w:hAnsi="Times New Roman"/>
                <w:sz w:val="24"/>
                <w:szCs w:val="24"/>
                <w:lang w:val="ro-RO"/>
              </w:rPr>
              <w:t>Prestatorul va presta Companiei servicii de resurse umane referitoare la raporturile contractuale stabilite intre angajati si Companie, precum si in raport cu autoritatile in domeniu. Aceste servicii, nelimitativ prezentate, constau in:</w:t>
            </w:r>
          </w:p>
          <w:p w14:paraId="46FCDE15" w14:textId="77777777" w:rsidR="00BC3714" w:rsidRDefault="00BC3714" w:rsidP="008E4158">
            <w:pPr>
              <w:pStyle w:val="ListParagraph"/>
              <w:widowControl w:val="0"/>
              <w:tabs>
                <w:tab w:val="left" w:pos="-720"/>
                <w:tab w:val="left" w:pos="276"/>
              </w:tabs>
              <w:suppressAutoHyphens/>
              <w:ind w:left="51"/>
              <w:jc w:val="both"/>
              <w:rPr>
                <w:rFonts w:ascii="Times New Roman" w:hAnsi="Times New Roman"/>
                <w:sz w:val="24"/>
                <w:szCs w:val="24"/>
                <w:lang w:val="ro-RO"/>
              </w:rPr>
            </w:pPr>
          </w:p>
          <w:p w14:paraId="2EE92362" w14:textId="77777777" w:rsidR="006F31EE" w:rsidRPr="00094D9D" w:rsidRDefault="006F31EE" w:rsidP="008E4158">
            <w:pPr>
              <w:pStyle w:val="ListParagraph"/>
              <w:widowControl w:val="0"/>
              <w:tabs>
                <w:tab w:val="left" w:pos="-720"/>
                <w:tab w:val="left" w:pos="276"/>
              </w:tabs>
              <w:suppressAutoHyphens/>
              <w:ind w:left="51"/>
              <w:jc w:val="both"/>
              <w:rPr>
                <w:rFonts w:ascii="Times New Roman" w:hAnsi="Times New Roman"/>
                <w:b/>
                <w:bCs/>
                <w:sz w:val="24"/>
                <w:szCs w:val="24"/>
                <w:lang w:val="ro-RO"/>
              </w:rPr>
            </w:pPr>
            <w:r w:rsidRPr="00094D9D">
              <w:rPr>
                <w:rFonts w:ascii="Times New Roman" w:hAnsi="Times New Roman"/>
                <w:b/>
                <w:bCs/>
                <w:sz w:val="24"/>
                <w:szCs w:val="24"/>
                <w:lang w:val="ro-RO"/>
              </w:rPr>
              <w:t>a)</w:t>
            </w:r>
            <w:r w:rsidRPr="00094D9D">
              <w:rPr>
                <w:rFonts w:ascii="Times New Roman" w:hAnsi="Times New Roman"/>
                <w:b/>
                <w:bCs/>
                <w:sz w:val="24"/>
                <w:szCs w:val="24"/>
                <w:lang w:val="ro-RO"/>
              </w:rPr>
              <w:tab/>
              <w:t>Servicii de administrare de personal:</w:t>
            </w:r>
          </w:p>
          <w:p w14:paraId="59AC1A6B" w14:textId="77777777" w:rsidR="002E780B" w:rsidRDefault="006F31EE" w:rsidP="008E4158">
            <w:pPr>
              <w:pStyle w:val="ListParagraph"/>
              <w:widowControl w:val="0"/>
              <w:numPr>
                <w:ilvl w:val="0"/>
                <w:numId w:val="47"/>
              </w:numPr>
              <w:tabs>
                <w:tab w:val="left" w:pos="-720"/>
                <w:tab w:val="left" w:pos="276"/>
              </w:tabs>
              <w:suppressAutoHyphens/>
              <w:jc w:val="both"/>
              <w:rPr>
                <w:rFonts w:ascii="Times New Roman" w:hAnsi="Times New Roman"/>
                <w:sz w:val="24"/>
                <w:szCs w:val="24"/>
                <w:lang w:val="ro-RO"/>
              </w:rPr>
            </w:pPr>
            <w:r w:rsidRPr="00094D9D">
              <w:rPr>
                <w:rFonts w:ascii="Times New Roman" w:hAnsi="Times New Roman"/>
                <w:sz w:val="24"/>
                <w:szCs w:val="24"/>
                <w:lang w:val="ro-RO"/>
              </w:rPr>
              <w:t>Redactarea contractelor individuale de munca, a actelor aditionale, a deciziilor de încetare a contractelor individuale de munca, a deciziilor de suspendare, a deciziilor de detasare, a adeverințelor privind vechimea in munca, a adeverintelor de somaj (daca este cazul);</w:t>
            </w:r>
          </w:p>
          <w:p w14:paraId="776A11E9" w14:textId="77777777" w:rsidR="002E780B" w:rsidRDefault="002E780B" w:rsidP="008E4158">
            <w:pPr>
              <w:pStyle w:val="ListParagraph"/>
              <w:widowControl w:val="0"/>
              <w:numPr>
                <w:ilvl w:val="0"/>
                <w:numId w:val="47"/>
              </w:numPr>
              <w:tabs>
                <w:tab w:val="left" w:pos="-720"/>
                <w:tab w:val="left" w:pos="276"/>
              </w:tabs>
              <w:suppressAutoHyphens/>
              <w:jc w:val="both"/>
              <w:rPr>
                <w:rFonts w:ascii="Times New Roman" w:hAnsi="Times New Roman"/>
                <w:sz w:val="24"/>
                <w:szCs w:val="24"/>
                <w:lang w:val="ro-RO"/>
              </w:rPr>
            </w:pPr>
            <w:r w:rsidRPr="002E780B">
              <w:rPr>
                <w:rFonts w:ascii="Times New Roman" w:hAnsi="Times New Roman"/>
                <w:sz w:val="24"/>
                <w:szCs w:val="24"/>
                <w:lang w:val="ro-RO"/>
              </w:rPr>
              <w:t>R</w:t>
            </w:r>
            <w:r w:rsidR="006F31EE" w:rsidRPr="002E780B">
              <w:rPr>
                <w:rFonts w:ascii="Times New Roman" w:hAnsi="Times New Roman"/>
                <w:sz w:val="24"/>
                <w:szCs w:val="24"/>
                <w:lang w:val="ro-RO"/>
              </w:rPr>
              <w:t>edactare adeverinte solicitate de salariati, conform legislatiei in vigoare;</w:t>
            </w:r>
          </w:p>
          <w:p w14:paraId="4B1B2F78" w14:textId="57C61475" w:rsidR="002E780B" w:rsidRDefault="006F31EE" w:rsidP="008E4158">
            <w:pPr>
              <w:pStyle w:val="ListParagraph"/>
              <w:widowControl w:val="0"/>
              <w:numPr>
                <w:ilvl w:val="0"/>
                <w:numId w:val="47"/>
              </w:numPr>
              <w:tabs>
                <w:tab w:val="left" w:pos="-720"/>
                <w:tab w:val="left" w:pos="276"/>
              </w:tabs>
              <w:suppressAutoHyphens/>
              <w:jc w:val="both"/>
              <w:rPr>
                <w:rFonts w:ascii="Times New Roman" w:hAnsi="Times New Roman"/>
                <w:sz w:val="24"/>
                <w:szCs w:val="24"/>
                <w:lang w:val="ro-RO"/>
              </w:rPr>
            </w:pPr>
            <w:r w:rsidRPr="002E780B">
              <w:rPr>
                <w:rFonts w:ascii="Times New Roman" w:hAnsi="Times New Roman"/>
                <w:sz w:val="24"/>
                <w:szCs w:val="24"/>
                <w:lang w:val="ro-RO"/>
              </w:rPr>
              <w:t>Inregistrarea contractelor individuale de munca, a actelor adiționale, deciziilor de încetare, a deciziilor de suspendare, precum si a deciziilor de detasare in Registrul General de Evidenta a Salariatilor („</w:t>
            </w:r>
            <w:r w:rsidR="00D57C22">
              <w:rPr>
                <w:rFonts w:ascii="Times New Roman" w:hAnsi="Times New Roman"/>
                <w:sz w:val="24"/>
                <w:szCs w:val="24"/>
                <w:lang w:val="ro-RO"/>
              </w:rPr>
              <w:t>REGES</w:t>
            </w:r>
            <w:r w:rsidRPr="002E780B">
              <w:rPr>
                <w:rFonts w:ascii="Times New Roman" w:hAnsi="Times New Roman"/>
                <w:sz w:val="24"/>
                <w:szCs w:val="24"/>
                <w:lang w:val="ro-RO"/>
              </w:rPr>
              <w:t>”), in conformitate cu legislatia in vigoare;</w:t>
            </w:r>
          </w:p>
          <w:p w14:paraId="20B8B509" w14:textId="77777777" w:rsidR="002E780B" w:rsidRDefault="006F31EE" w:rsidP="008E4158">
            <w:pPr>
              <w:pStyle w:val="ListParagraph"/>
              <w:widowControl w:val="0"/>
              <w:numPr>
                <w:ilvl w:val="0"/>
                <w:numId w:val="47"/>
              </w:numPr>
              <w:tabs>
                <w:tab w:val="left" w:pos="-720"/>
                <w:tab w:val="left" w:pos="276"/>
              </w:tabs>
              <w:suppressAutoHyphens/>
              <w:jc w:val="both"/>
              <w:rPr>
                <w:rFonts w:ascii="Times New Roman" w:hAnsi="Times New Roman"/>
                <w:sz w:val="24"/>
                <w:szCs w:val="24"/>
                <w:lang w:val="ro-RO"/>
              </w:rPr>
            </w:pPr>
            <w:r w:rsidRPr="002E780B">
              <w:rPr>
                <w:rFonts w:ascii="Times New Roman" w:hAnsi="Times New Roman"/>
                <w:sz w:val="24"/>
                <w:szCs w:val="24"/>
                <w:lang w:val="ro-RO"/>
              </w:rPr>
              <w:t>Evidenta contracte pe perioada determinata sau suspendate;</w:t>
            </w:r>
          </w:p>
          <w:p w14:paraId="7E4056C4" w14:textId="2CB46CA5" w:rsidR="006F31EE" w:rsidRPr="002E780B" w:rsidRDefault="006F31EE" w:rsidP="008E4158">
            <w:pPr>
              <w:pStyle w:val="ListParagraph"/>
              <w:widowControl w:val="0"/>
              <w:numPr>
                <w:ilvl w:val="0"/>
                <w:numId w:val="47"/>
              </w:numPr>
              <w:tabs>
                <w:tab w:val="left" w:pos="-720"/>
                <w:tab w:val="left" w:pos="276"/>
              </w:tabs>
              <w:suppressAutoHyphens/>
              <w:jc w:val="both"/>
              <w:rPr>
                <w:rFonts w:ascii="Times New Roman" w:hAnsi="Times New Roman"/>
                <w:sz w:val="24"/>
                <w:szCs w:val="24"/>
                <w:lang w:val="ro-RO"/>
              </w:rPr>
            </w:pPr>
            <w:r w:rsidRPr="002E780B">
              <w:rPr>
                <w:rFonts w:ascii="Times New Roman" w:hAnsi="Times New Roman"/>
                <w:sz w:val="24"/>
                <w:szCs w:val="24"/>
                <w:lang w:val="ro-RO"/>
              </w:rPr>
              <w:t>Evidenta concedii de odihna;</w:t>
            </w:r>
          </w:p>
          <w:p w14:paraId="1DE3F073" w14:textId="77777777" w:rsidR="006F31EE" w:rsidRPr="00094D9D" w:rsidRDefault="006F31EE" w:rsidP="008E4158">
            <w:pPr>
              <w:pStyle w:val="ListParagraph"/>
              <w:widowControl w:val="0"/>
              <w:tabs>
                <w:tab w:val="left" w:pos="-720"/>
                <w:tab w:val="left" w:pos="276"/>
              </w:tabs>
              <w:suppressAutoHyphens/>
              <w:ind w:left="51"/>
              <w:jc w:val="both"/>
              <w:rPr>
                <w:rFonts w:ascii="Times New Roman" w:hAnsi="Times New Roman"/>
                <w:sz w:val="24"/>
                <w:szCs w:val="24"/>
                <w:lang w:val="ro-RO"/>
              </w:rPr>
            </w:pPr>
          </w:p>
          <w:p w14:paraId="054D9EE8" w14:textId="77777777" w:rsidR="006F31EE" w:rsidRPr="00094D9D" w:rsidRDefault="006F31EE" w:rsidP="008E4158">
            <w:pPr>
              <w:pStyle w:val="ListParagraph"/>
              <w:widowControl w:val="0"/>
              <w:tabs>
                <w:tab w:val="left" w:pos="-720"/>
                <w:tab w:val="left" w:pos="276"/>
              </w:tabs>
              <w:suppressAutoHyphens/>
              <w:ind w:left="51"/>
              <w:jc w:val="both"/>
              <w:rPr>
                <w:rFonts w:ascii="Times New Roman" w:hAnsi="Times New Roman"/>
                <w:b/>
                <w:bCs/>
                <w:sz w:val="24"/>
                <w:szCs w:val="24"/>
                <w:lang w:val="ro-RO"/>
              </w:rPr>
            </w:pPr>
            <w:r w:rsidRPr="00094D9D">
              <w:rPr>
                <w:rFonts w:ascii="Times New Roman" w:hAnsi="Times New Roman"/>
                <w:b/>
                <w:bCs/>
                <w:sz w:val="24"/>
                <w:szCs w:val="24"/>
                <w:lang w:val="ro-RO"/>
              </w:rPr>
              <w:t>b)</w:t>
            </w:r>
            <w:r w:rsidRPr="00094D9D">
              <w:rPr>
                <w:rFonts w:ascii="Times New Roman" w:hAnsi="Times New Roman"/>
                <w:b/>
                <w:bCs/>
                <w:sz w:val="24"/>
                <w:szCs w:val="24"/>
                <w:lang w:val="ro-RO"/>
              </w:rPr>
              <w:tab/>
              <w:t xml:space="preserve">Servicii de salarizare: </w:t>
            </w:r>
          </w:p>
          <w:p w14:paraId="7FF9E6E9" w14:textId="77777777" w:rsidR="002E780B" w:rsidRDefault="006F31EE" w:rsidP="008E4158">
            <w:pPr>
              <w:pStyle w:val="ListParagraph"/>
              <w:widowControl w:val="0"/>
              <w:numPr>
                <w:ilvl w:val="0"/>
                <w:numId w:val="48"/>
              </w:numPr>
              <w:tabs>
                <w:tab w:val="left" w:pos="-720"/>
                <w:tab w:val="left" w:pos="276"/>
              </w:tabs>
              <w:suppressAutoHyphens/>
              <w:jc w:val="both"/>
              <w:rPr>
                <w:rFonts w:ascii="Times New Roman" w:hAnsi="Times New Roman"/>
                <w:sz w:val="24"/>
                <w:szCs w:val="24"/>
                <w:lang w:val="ro-RO"/>
              </w:rPr>
            </w:pPr>
            <w:r w:rsidRPr="00094D9D">
              <w:rPr>
                <w:rFonts w:ascii="Times New Roman" w:hAnsi="Times New Roman"/>
                <w:sz w:val="24"/>
                <w:szCs w:val="24"/>
                <w:lang w:val="ro-RO"/>
              </w:rPr>
              <w:t>Intocmirea statelor de plata conform legislatiei in vigoare (calculul concediilor medicale, al concediilor de odihna, orelor suplimentare, sporurilor, bonusurilor, retinerilor, pensiilor suplimentare, avantajelor in natura s.a.);</w:t>
            </w:r>
          </w:p>
          <w:p w14:paraId="0FA757F5" w14:textId="77777777" w:rsidR="002E780B" w:rsidRDefault="006F31EE" w:rsidP="008E4158">
            <w:pPr>
              <w:pStyle w:val="ListParagraph"/>
              <w:widowControl w:val="0"/>
              <w:numPr>
                <w:ilvl w:val="0"/>
                <w:numId w:val="48"/>
              </w:numPr>
              <w:tabs>
                <w:tab w:val="left" w:pos="-720"/>
                <w:tab w:val="left" w:pos="276"/>
              </w:tabs>
              <w:suppressAutoHyphens/>
              <w:jc w:val="both"/>
              <w:rPr>
                <w:rFonts w:ascii="Times New Roman" w:hAnsi="Times New Roman"/>
                <w:sz w:val="24"/>
                <w:szCs w:val="24"/>
                <w:lang w:val="ro-RO"/>
              </w:rPr>
            </w:pPr>
            <w:r w:rsidRPr="002E780B">
              <w:rPr>
                <w:rFonts w:ascii="Times New Roman" w:hAnsi="Times New Roman"/>
                <w:sz w:val="24"/>
                <w:szCs w:val="24"/>
                <w:lang w:val="ro-RO"/>
              </w:rPr>
              <w:t>Emiterea lunara a fisierului de plata pentru banca in format excel;</w:t>
            </w:r>
          </w:p>
          <w:p w14:paraId="51E689FA" w14:textId="77777777" w:rsidR="002E780B" w:rsidRDefault="006F31EE" w:rsidP="008E4158">
            <w:pPr>
              <w:pStyle w:val="ListParagraph"/>
              <w:widowControl w:val="0"/>
              <w:numPr>
                <w:ilvl w:val="0"/>
                <w:numId w:val="48"/>
              </w:numPr>
              <w:tabs>
                <w:tab w:val="left" w:pos="-720"/>
                <w:tab w:val="left" w:pos="276"/>
              </w:tabs>
              <w:suppressAutoHyphens/>
              <w:jc w:val="both"/>
              <w:rPr>
                <w:rFonts w:ascii="Times New Roman" w:hAnsi="Times New Roman"/>
                <w:sz w:val="24"/>
                <w:szCs w:val="24"/>
                <w:lang w:val="ro-RO"/>
              </w:rPr>
            </w:pPr>
            <w:r w:rsidRPr="002E780B">
              <w:rPr>
                <w:rFonts w:ascii="Times New Roman" w:hAnsi="Times New Roman"/>
                <w:sz w:val="24"/>
                <w:szCs w:val="24"/>
                <w:lang w:val="ro-RO"/>
              </w:rPr>
              <w:t>Completarea adeverintelor de banca pentru salariati;</w:t>
            </w:r>
          </w:p>
          <w:p w14:paraId="2DDEF738" w14:textId="253A8AAB" w:rsidR="006F31EE" w:rsidRPr="002E780B" w:rsidRDefault="006F31EE" w:rsidP="008E4158">
            <w:pPr>
              <w:pStyle w:val="ListParagraph"/>
              <w:widowControl w:val="0"/>
              <w:numPr>
                <w:ilvl w:val="0"/>
                <w:numId w:val="48"/>
              </w:numPr>
              <w:tabs>
                <w:tab w:val="left" w:pos="-720"/>
                <w:tab w:val="left" w:pos="276"/>
              </w:tabs>
              <w:suppressAutoHyphens/>
              <w:jc w:val="both"/>
              <w:rPr>
                <w:rFonts w:ascii="Times New Roman" w:hAnsi="Times New Roman"/>
                <w:sz w:val="24"/>
                <w:szCs w:val="24"/>
                <w:lang w:val="ro-RO"/>
              </w:rPr>
            </w:pPr>
            <w:r w:rsidRPr="002E780B">
              <w:rPr>
                <w:rFonts w:ascii="Times New Roman" w:hAnsi="Times New Roman"/>
                <w:sz w:val="24"/>
                <w:szCs w:val="24"/>
                <w:lang w:val="ro-RO"/>
              </w:rPr>
              <w:t>Intocmirea și transmiterea declarației lunare cod D112 în legătură cu impozitul pe salariu și contribuțiile sociale corespunzătoare.</w:t>
            </w:r>
          </w:p>
          <w:p w14:paraId="2758B32D" w14:textId="77777777" w:rsidR="006F31EE" w:rsidRPr="00E23CD4" w:rsidRDefault="006F31EE" w:rsidP="008E4158">
            <w:pPr>
              <w:tabs>
                <w:tab w:val="left" w:pos="-720"/>
                <w:tab w:val="left" w:pos="477"/>
              </w:tabs>
              <w:suppressAutoHyphens/>
              <w:ind w:left="851" w:hanging="800"/>
              <w:jc w:val="both"/>
              <w:rPr>
                <w:rFonts w:ascii="Times New Roman" w:hAnsi="Times New Roman"/>
                <w:sz w:val="24"/>
                <w:szCs w:val="24"/>
                <w:lang w:val="ro-RO"/>
              </w:rPr>
            </w:pPr>
          </w:p>
          <w:p w14:paraId="7D9F253E" w14:textId="31EC562B" w:rsidR="006F31EE" w:rsidRPr="00EF4237" w:rsidRDefault="006F31EE" w:rsidP="008E4158">
            <w:pPr>
              <w:tabs>
                <w:tab w:val="left" w:pos="-720"/>
                <w:tab w:val="left" w:pos="51"/>
              </w:tabs>
              <w:suppressAutoHyphens/>
              <w:ind w:left="36" w:hanging="16"/>
              <w:jc w:val="both"/>
              <w:rPr>
                <w:rFonts w:ascii="Times New Roman" w:hAnsi="Times New Roman"/>
                <w:sz w:val="24"/>
                <w:szCs w:val="24"/>
                <w:u w:val="single"/>
                <w:lang w:val="ro-RO"/>
              </w:rPr>
            </w:pPr>
            <w:r w:rsidRPr="00EF4237">
              <w:rPr>
                <w:rFonts w:ascii="Times New Roman" w:hAnsi="Times New Roman"/>
                <w:sz w:val="24"/>
                <w:szCs w:val="24"/>
                <w:u w:val="single"/>
                <w:lang w:val="ro-RO"/>
              </w:rPr>
              <w:t>Prestarea serviciilor de resurse umane si salarizare va incepe la o data agreata de Parti.</w:t>
            </w:r>
          </w:p>
          <w:p w14:paraId="7D5E1EB5" w14:textId="1ECCF147" w:rsidR="006F31EE" w:rsidRDefault="006F31EE" w:rsidP="008E4158">
            <w:pPr>
              <w:tabs>
                <w:tab w:val="left" w:pos="-720"/>
                <w:tab w:val="left" w:pos="477"/>
              </w:tabs>
              <w:suppressAutoHyphens/>
              <w:ind w:left="851" w:hanging="800"/>
              <w:jc w:val="both"/>
              <w:rPr>
                <w:rFonts w:ascii="Times New Roman" w:hAnsi="Times New Roman"/>
                <w:sz w:val="24"/>
                <w:szCs w:val="24"/>
                <w:lang w:val="ro-RO"/>
              </w:rPr>
            </w:pPr>
          </w:p>
          <w:p w14:paraId="0274C157" w14:textId="0A8DC4DA" w:rsidR="006F31EE" w:rsidRPr="008E5370" w:rsidRDefault="006F31EE" w:rsidP="008E4158">
            <w:pPr>
              <w:pStyle w:val="ListParagraph"/>
              <w:widowControl w:val="0"/>
              <w:numPr>
                <w:ilvl w:val="1"/>
                <w:numId w:val="37"/>
              </w:numPr>
              <w:tabs>
                <w:tab w:val="left" w:pos="-720"/>
              </w:tabs>
              <w:suppressAutoHyphens/>
              <w:ind w:left="0" w:hanging="90"/>
              <w:jc w:val="both"/>
              <w:rPr>
                <w:rFonts w:ascii="Times New Roman" w:eastAsia="Times New Roman" w:hAnsi="Times New Roman" w:cs="Times New Roman"/>
                <w:snapToGrid w:val="0"/>
                <w:sz w:val="24"/>
                <w:szCs w:val="24"/>
                <w:lang w:val="ro-RO"/>
              </w:rPr>
            </w:pPr>
            <w:r w:rsidRPr="008E5370">
              <w:rPr>
                <w:rFonts w:ascii="Times New Roman" w:eastAsia="Times New Roman" w:hAnsi="Times New Roman" w:cs="Times New Roman"/>
                <w:snapToGrid w:val="0"/>
                <w:sz w:val="24"/>
                <w:szCs w:val="24"/>
                <w:lang w:val="ro-RO"/>
              </w:rPr>
              <w:t>Orice alte servicii aditionale, vor fi prestate de Prestator către Companie, in baza solicitării prealabile a managementului Companiei, cu plata unor onorarii suplimentare, conform intelegerii Partilor. Aceste servicii vor putea consta in, fara a fi limitate la:</w:t>
            </w:r>
          </w:p>
          <w:p w14:paraId="5429C9BF" w14:textId="64EB47AA" w:rsidR="006F31EE" w:rsidRPr="008E5370" w:rsidRDefault="006F31EE" w:rsidP="008E4158">
            <w:pPr>
              <w:pStyle w:val="ListParagraph"/>
              <w:widowControl w:val="0"/>
              <w:numPr>
                <w:ilvl w:val="0"/>
                <w:numId w:val="10"/>
              </w:numPr>
              <w:tabs>
                <w:tab w:val="left" w:pos="-720"/>
              </w:tabs>
              <w:suppressAutoHyphens/>
              <w:snapToGrid w:val="0"/>
              <w:ind w:left="335" w:hanging="335"/>
              <w:jc w:val="both"/>
              <w:rPr>
                <w:rFonts w:ascii="Times New Roman" w:hAnsi="Times New Roman"/>
                <w:sz w:val="24"/>
                <w:szCs w:val="24"/>
                <w:lang w:val="ro-RO"/>
              </w:rPr>
            </w:pPr>
            <w:bookmarkStart w:id="2" w:name="_Hlk967049"/>
            <w:r w:rsidRPr="008E5370">
              <w:rPr>
                <w:rFonts w:ascii="Times New Roman" w:hAnsi="Times New Roman"/>
                <w:sz w:val="24"/>
                <w:szCs w:val="24"/>
                <w:lang w:val="ro-RO"/>
              </w:rPr>
              <w:t>Intocmirea si depunerea documentelor financiar-contabile ce exced activitatii de baza a Companiei;</w:t>
            </w:r>
          </w:p>
          <w:p w14:paraId="622D857F" w14:textId="1816B244" w:rsidR="006F31EE" w:rsidRPr="008E5370" w:rsidRDefault="006F31EE"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sidRPr="008E5370">
              <w:rPr>
                <w:rFonts w:ascii="Times New Roman" w:hAnsi="Times New Roman"/>
                <w:sz w:val="24"/>
                <w:szCs w:val="24"/>
                <w:lang w:val="ro-RO"/>
              </w:rPr>
              <w:t>Raportare de management;</w:t>
            </w:r>
          </w:p>
          <w:p w14:paraId="07673334" w14:textId="5AC8D555" w:rsidR="006F31EE" w:rsidRPr="008E5370" w:rsidRDefault="006F31EE" w:rsidP="008E4158">
            <w:pPr>
              <w:pStyle w:val="ListParagraph"/>
              <w:widowControl w:val="0"/>
              <w:numPr>
                <w:ilvl w:val="0"/>
                <w:numId w:val="10"/>
              </w:numPr>
              <w:tabs>
                <w:tab w:val="left" w:pos="-720"/>
              </w:tabs>
              <w:suppressAutoHyphens/>
              <w:snapToGrid w:val="0"/>
              <w:ind w:left="335" w:hanging="335"/>
              <w:jc w:val="both"/>
              <w:rPr>
                <w:rFonts w:ascii="Times New Roman" w:hAnsi="Times New Roman"/>
                <w:sz w:val="24"/>
                <w:szCs w:val="24"/>
                <w:lang w:val="ro-RO"/>
              </w:rPr>
            </w:pPr>
            <w:r w:rsidRPr="008E5370">
              <w:rPr>
                <w:rFonts w:ascii="Times New Roman" w:hAnsi="Times New Roman"/>
                <w:sz w:val="24"/>
                <w:szCs w:val="24"/>
                <w:lang w:val="ro-RO"/>
              </w:rPr>
              <w:t xml:space="preserve">Revizii contabile si/sau fiscale pentru perioade anterioare; </w:t>
            </w:r>
          </w:p>
          <w:p w14:paraId="1D24121B" w14:textId="717CD8F6" w:rsidR="006F31EE" w:rsidRPr="008E5370" w:rsidRDefault="006F31EE"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sidRPr="008E5370">
              <w:rPr>
                <w:rFonts w:ascii="Times New Roman" w:hAnsi="Times New Roman"/>
                <w:sz w:val="24"/>
                <w:szCs w:val="24"/>
                <w:lang w:val="ro-RO"/>
              </w:rPr>
              <w:t>Implementarea sistemului informatic daca necesita dezvoltarea sau modificarea unor functionalitati;</w:t>
            </w:r>
          </w:p>
          <w:p w14:paraId="0BD762D7" w14:textId="110A4776" w:rsidR="006F31EE" w:rsidRPr="008E5370" w:rsidRDefault="006F31EE"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sidRPr="008E5370">
              <w:rPr>
                <w:rFonts w:ascii="Times New Roman" w:hAnsi="Times New Roman"/>
                <w:sz w:val="24"/>
                <w:szCs w:val="24"/>
                <w:lang w:val="ro-RO"/>
              </w:rPr>
              <w:t>Stabilirea procedurilor de lucru si de verificare standard pentru Companie;</w:t>
            </w:r>
          </w:p>
          <w:p w14:paraId="60F77B17" w14:textId="612090B2" w:rsidR="006F31EE" w:rsidRPr="008E5370" w:rsidRDefault="006F31EE"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sidRPr="008E5370">
              <w:rPr>
                <w:rFonts w:ascii="Times New Roman" w:hAnsi="Times New Roman"/>
                <w:sz w:val="24"/>
                <w:szCs w:val="24"/>
                <w:lang w:val="ro-RO"/>
              </w:rPr>
              <w:t>Asistenta pe durata controalelor fiscale efectuate de autoritatile compentente;</w:t>
            </w:r>
          </w:p>
          <w:p w14:paraId="113A08E9" w14:textId="7C06BAAF" w:rsidR="006F31EE" w:rsidRPr="008E5370" w:rsidRDefault="006F31EE"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sidRPr="008E5370">
              <w:rPr>
                <w:rFonts w:ascii="Times New Roman" w:hAnsi="Times New Roman"/>
                <w:sz w:val="24"/>
                <w:szCs w:val="24"/>
                <w:lang w:val="ro-RO"/>
              </w:rPr>
              <w:t xml:space="preserve">Asistenta pe durata unor proiecte specifice; </w:t>
            </w:r>
          </w:p>
          <w:p w14:paraId="7A74872B" w14:textId="3C919C56" w:rsidR="006F31EE" w:rsidRPr="008E5370" w:rsidRDefault="006F31EE"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sidRPr="008E5370">
              <w:rPr>
                <w:rFonts w:ascii="Times New Roman" w:hAnsi="Times New Roman"/>
                <w:sz w:val="24"/>
                <w:szCs w:val="24"/>
                <w:lang w:val="ro-RO"/>
              </w:rPr>
              <w:t>Reprezentare in fata autoritatilor statului;</w:t>
            </w:r>
          </w:p>
          <w:p w14:paraId="365188AF" w14:textId="095420BE" w:rsidR="006F31EE" w:rsidRDefault="006F31EE"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sidRPr="008E5370">
              <w:rPr>
                <w:rFonts w:ascii="Times New Roman" w:hAnsi="Times New Roman"/>
                <w:sz w:val="24"/>
                <w:szCs w:val="24"/>
                <w:lang w:val="ro-RO"/>
              </w:rPr>
              <w:t>Reprezentare in fata altor institutii cum ar fi: institutii financiar-bancare, autoritati publice locale;</w:t>
            </w:r>
            <w:bookmarkEnd w:id="2"/>
          </w:p>
          <w:p w14:paraId="7CF7E96F" w14:textId="36943C64" w:rsidR="00FC733D" w:rsidRDefault="00FC733D"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Pr>
                <w:rFonts w:ascii="Times New Roman" w:hAnsi="Times New Roman"/>
                <w:sz w:val="24"/>
                <w:szCs w:val="24"/>
                <w:lang w:val="ro-RO"/>
              </w:rPr>
              <w:t>Rambursari de TVA.</w:t>
            </w:r>
          </w:p>
          <w:p w14:paraId="7B78C6BA" w14:textId="77777777" w:rsidR="006F31EE" w:rsidRPr="00625BB0" w:rsidRDefault="006F31EE" w:rsidP="008E4158">
            <w:pPr>
              <w:pStyle w:val="ListParagraph"/>
              <w:widowControl w:val="0"/>
              <w:tabs>
                <w:tab w:val="left" w:pos="-720"/>
              </w:tabs>
              <w:suppressAutoHyphens/>
              <w:snapToGrid w:val="0"/>
              <w:ind w:left="335"/>
              <w:jc w:val="both"/>
              <w:rPr>
                <w:rFonts w:ascii="Times New Roman" w:hAnsi="Times New Roman"/>
                <w:sz w:val="24"/>
                <w:szCs w:val="24"/>
                <w:lang w:val="ro-RO"/>
              </w:rPr>
            </w:pPr>
          </w:p>
          <w:p w14:paraId="70F5750B" w14:textId="77777777" w:rsidR="006F31EE" w:rsidRPr="00541C02" w:rsidRDefault="006F31EE" w:rsidP="008E4158">
            <w:pPr>
              <w:widowControl w:val="0"/>
              <w:numPr>
                <w:ilvl w:val="1"/>
                <w:numId w:val="37"/>
              </w:numPr>
              <w:tabs>
                <w:tab w:val="left" w:pos="-720"/>
              </w:tabs>
              <w:suppressAutoHyphens/>
              <w:ind w:left="0" w:firstLine="0"/>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 xml:space="preserve">Pentru îndeplinirea obligaţiilor ce fac obiectul prezentului Contract, Prestatorul va </w:t>
            </w:r>
            <w:r w:rsidRPr="00541C02">
              <w:rPr>
                <w:rFonts w:ascii="Times New Roman" w:eastAsia="Times New Roman" w:hAnsi="Times New Roman" w:cs="Times New Roman"/>
                <w:snapToGrid w:val="0"/>
                <w:sz w:val="24"/>
                <w:szCs w:val="24"/>
                <w:lang w:val="ro-RO"/>
              </w:rPr>
              <w:lastRenderedPageBreak/>
              <w:t>desemna specialisti cu experienta si calificarile necesare pentru prestarea serviciilor contractate mai sus. Serviciile solicitate vor fi prestate in principal la sediul Prestatorului.</w:t>
            </w:r>
          </w:p>
          <w:p w14:paraId="13980E2D"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z w:val="24"/>
                <w:szCs w:val="24"/>
                <w:lang w:val="ro-RO"/>
              </w:rPr>
            </w:pPr>
          </w:p>
          <w:p w14:paraId="6B6DB34E" w14:textId="117D3D56" w:rsidR="006F31EE" w:rsidRPr="00B96549" w:rsidRDefault="006F31EE" w:rsidP="008E4158">
            <w:pPr>
              <w:widowControl w:val="0"/>
              <w:numPr>
                <w:ilvl w:val="1"/>
                <w:numId w:val="37"/>
              </w:numPr>
              <w:tabs>
                <w:tab w:val="left" w:pos="-720"/>
              </w:tabs>
              <w:suppressAutoHyphens/>
              <w:ind w:left="0" w:firstLine="0"/>
              <w:jc w:val="both"/>
              <w:rPr>
                <w:rFonts w:ascii="Times New Roman" w:eastAsia="Times New Roman" w:hAnsi="Times New Roman" w:cs="Times New Roman"/>
                <w:snapToGrid w:val="0"/>
                <w:sz w:val="24"/>
                <w:szCs w:val="24"/>
                <w:lang w:val="ro-RO"/>
              </w:rPr>
            </w:pPr>
            <w:r w:rsidRPr="00B96549">
              <w:rPr>
                <w:rFonts w:ascii="Times New Roman" w:hAnsi="Times New Roman"/>
                <w:sz w:val="24"/>
                <w:szCs w:val="24"/>
                <w:lang w:val="ro-RO"/>
              </w:rPr>
              <w:t xml:space="preserve">Partile </w:t>
            </w:r>
            <w:r w:rsidR="00FC733D">
              <w:rPr>
                <w:rFonts w:ascii="Times New Roman" w:hAnsi="Times New Roman"/>
                <w:sz w:val="24"/>
                <w:szCs w:val="24"/>
                <w:lang w:val="ro-RO"/>
              </w:rPr>
              <w:t xml:space="preserve">au </w:t>
            </w:r>
            <w:r w:rsidRPr="00B96549">
              <w:rPr>
                <w:rFonts w:ascii="Times New Roman" w:hAnsi="Times New Roman"/>
                <w:sz w:val="24"/>
                <w:szCs w:val="24"/>
                <w:lang w:val="ro-RO"/>
              </w:rPr>
              <w:t>stabili</w:t>
            </w:r>
            <w:r w:rsidR="00FC733D">
              <w:rPr>
                <w:rFonts w:ascii="Times New Roman" w:hAnsi="Times New Roman"/>
                <w:sz w:val="24"/>
                <w:szCs w:val="24"/>
                <w:lang w:val="ro-RO"/>
              </w:rPr>
              <w:t>t</w:t>
            </w:r>
            <w:r w:rsidRPr="00B96549">
              <w:rPr>
                <w:rFonts w:ascii="Times New Roman" w:hAnsi="Times New Roman"/>
                <w:sz w:val="24"/>
                <w:szCs w:val="24"/>
                <w:lang w:val="ro-RO"/>
              </w:rPr>
              <w:t xml:space="preserve"> de comun acord proceduri pentru fluxul de documente si informatii contabile si HR care vor fi transferate de la Companie catre Prestator, in termenele si conditiile prevazute de legislatia in vigoare. </w:t>
            </w:r>
          </w:p>
          <w:p w14:paraId="6445B302" w14:textId="77777777" w:rsidR="006F31EE" w:rsidRPr="00B96549" w:rsidRDefault="006F31EE" w:rsidP="008E4158">
            <w:pPr>
              <w:widowControl w:val="0"/>
              <w:tabs>
                <w:tab w:val="left" w:pos="-720"/>
              </w:tabs>
              <w:suppressAutoHyphens/>
              <w:jc w:val="both"/>
              <w:rPr>
                <w:rFonts w:ascii="Times New Roman" w:eastAsia="Times New Roman" w:hAnsi="Times New Roman" w:cs="Times New Roman"/>
                <w:snapToGrid w:val="0"/>
                <w:sz w:val="24"/>
                <w:szCs w:val="24"/>
                <w:lang w:val="ro-RO"/>
              </w:rPr>
            </w:pPr>
          </w:p>
          <w:p w14:paraId="6A849DC3" w14:textId="4BC4AB06" w:rsidR="006F31EE" w:rsidRPr="00541C02" w:rsidRDefault="006F31EE" w:rsidP="008E4158">
            <w:pPr>
              <w:widowControl w:val="0"/>
              <w:numPr>
                <w:ilvl w:val="1"/>
                <w:numId w:val="37"/>
              </w:numPr>
              <w:tabs>
                <w:tab w:val="left" w:pos="-720"/>
                <w:tab w:val="left" w:pos="396"/>
              </w:tabs>
              <w:suppressAutoHyphens/>
              <w:ind w:left="51" w:firstLine="0"/>
              <w:jc w:val="both"/>
              <w:rPr>
                <w:rFonts w:ascii="Times New Roman" w:hAnsi="Times New Roman"/>
                <w:sz w:val="24"/>
                <w:szCs w:val="24"/>
                <w:lang w:val="ro-RO"/>
              </w:rPr>
            </w:pPr>
            <w:r w:rsidRPr="00541C02">
              <w:rPr>
                <w:rFonts w:ascii="Times New Roman" w:hAnsi="Times New Roman"/>
                <w:sz w:val="24"/>
                <w:szCs w:val="24"/>
                <w:lang w:val="ro-RO"/>
              </w:rPr>
              <w:t xml:space="preserve">In conformitate cu dispozitiile legale in vigoare, in termen de trei zile de la data incheierii acestui Contract, Compania se obliga sa informeze, in scris, inspectoratului teritorial de munca competent cu privire la incheierea acestui Contract. De asemenea, Compania se obliga ca in cazul incetarii sau rezilierii acestui Contract sa comunice acest fapt inspectoratului teritorial de munca competent, cel mai tarziu la data incetarii sau rezilierii, in vederea eliberarii unei noi parole pentru accesarea </w:t>
            </w:r>
            <w:r w:rsidR="00D57C22">
              <w:rPr>
                <w:rFonts w:ascii="Times New Roman" w:hAnsi="Times New Roman"/>
                <w:sz w:val="24"/>
                <w:szCs w:val="24"/>
                <w:lang w:val="ro-RO"/>
              </w:rPr>
              <w:t>REGES</w:t>
            </w:r>
            <w:r w:rsidRPr="00541C02">
              <w:rPr>
                <w:rFonts w:ascii="Times New Roman" w:hAnsi="Times New Roman"/>
                <w:sz w:val="24"/>
                <w:szCs w:val="24"/>
                <w:lang w:val="ro-RO"/>
              </w:rPr>
              <w:t>.</w:t>
            </w:r>
          </w:p>
          <w:p w14:paraId="7CA5275D" w14:textId="77777777" w:rsidR="006F31EE" w:rsidRPr="00541C02" w:rsidRDefault="006F31EE" w:rsidP="008E4158">
            <w:pPr>
              <w:widowControl w:val="0"/>
              <w:ind w:left="720"/>
              <w:rPr>
                <w:rFonts w:ascii="Times New Roman" w:eastAsia="Times New Roman" w:hAnsi="Times New Roman" w:cs="Times New Roman"/>
                <w:snapToGrid w:val="0"/>
                <w:sz w:val="24"/>
                <w:szCs w:val="24"/>
                <w:lang w:val="ro-RO"/>
              </w:rPr>
            </w:pPr>
          </w:p>
          <w:p w14:paraId="66E41FB5" w14:textId="57143ABD" w:rsidR="006F31EE" w:rsidRDefault="006F31EE" w:rsidP="008E4158">
            <w:pPr>
              <w:widowControl w:val="0"/>
              <w:numPr>
                <w:ilvl w:val="1"/>
                <w:numId w:val="37"/>
              </w:numPr>
              <w:tabs>
                <w:tab w:val="left" w:pos="-720"/>
              </w:tabs>
              <w:suppressAutoHyphens/>
              <w:ind w:left="0" w:firstLine="51"/>
              <w:jc w:val="both"/>
              <w:rPr>
                <w:rFonts w:ascii="Times New Roman" w:hAnsi="Times New Roman"/>
                <w:sz w:val="24"/>
                <w:szCs w:val="24"/>
                <w:lang w:val="ro-RO"/>
              </w:rPr>
            </w:pPr>
            <w:r w:rsidRPr="00541C02">
              <w:rPr>
                <w:rFonts w:ascii="Times New Roman" w:hAnsi="Times New Roman"/>
                <w:sz w:val="24"/>
                <w:szCs w:val="24"/>
                <w:lang w:val="ro-RO"/>
              </w:rPr>
              <w:t>Prestatorul va presta serviciile contractate cu grija si atentia cuvenita conform cerintelor cuprinse in standardele profesionale impuse de legislatia in vigoare. In cazul în care Compania va plati amenzi si/sau penalitati, ori va suferi prejudicii de orice natura datorate culpei Prestatorului, atunci Prestatorul se face responsabil, pe cheltuiala sa, pentru dezdaunarea Companiei pentru plata amenzilor si/sau penalitatilor platite de Companie, sau pentru compensarea prejudiciilor cauzate Companiei</w:t>
            </w:r>
            <w:r>
              <w:rPr>
                <w:rFonts w:ascii="Times New Roman" w:hAnsi="Times New Roman"/>
                <w:sz w:val="24"/>
                <w:szCs w:val="24"/>
                <w:lang w:val="ro-RO"/>
              </w:rPr>
              <w:t>, in limita onorariilor incasate</w:t>
            </w:r>
            <w:r w:rsidR="00FC733D">
              <w:rPr>
                <w:rFonts w:ascii="Times New Roman" w:hAnsi="Times New Roman"/>
                <w:sz w:val="24"/>
                <w:szCs w:val="24"/>
                <w:lang w:val="ro-RO"/>
              </w:rPr>
              <w:t>, dar nu mai mult de 3 onorarii</w:t>
            </w:r>
            <w:r w:rsidRPr="00541C02">
              <w:rPr>
                <w:rFonts w:ascii="Times New Roman" w:hAnsi="Times New Roman"/>
                <w:sz w:val="24"/>
                <w:szCs w:val="24"/>
                <w:lang w:val="ro-RO"/>
              </w:rPr>
              <w:t xml:space="preserve">. Inainte de a solicita compensarea amenzilor si/sau penalitatilor platite, sau a prejudiciilor suferite, Compania va trebui sa </w:t>
            </w:r>
            <w:r>
              <w:rPr>
                <w:rFonts w:ascii="Times New Roman" w:hAnsi="Times New Roman"/>
                <w:sz w:val="24"/>
                <w:szCs w:val="24"/>
                <w:lang w:val="ro-RO"/>
              </w:rPr>
              <w:t xml:space="preserve">dovedesca ca </w:t>
            </w:r>
            <w:r w:rsidRPr="00541C02">
              <w:rPr>
                <w:rFonts w:ascii="Times New Roman" w:hAnsi="Times New Roman"/>
                <w:sz w:val="24"/>
                <w:szCs w:val="24"/>
                <w:lang w:val="ro-RO"/>
              </w:rPr>
              <w:t xml:space="preserve"> </w:t>
            </w:r>
            <w:r>
              <w:rPr>
                <w:rFonts w:ascii="Times New Roman" w:hAnsi="Times New Roman"/>
                <w:sz w:val="24"/>
                <w:szCs w:val="24"/>
                <w:lang w:val="ro-RO"/>
              </w:rPr>
              <w:t xml:space="preserve">o </w:t>
            </w:r>
            <w:r w:rsidRPr="00541C02">
              <w:rPr>
                <w:rFonts w:ascii="Times New Roman" w:hAnsi="Times New Roman"/>
                <w:sz w:val="24"/>
                <w:szCs w:val="24"/>
                <w:lang w:val="ro-RO"/>
              </w:rPr>
              <w:t>asemenea situatie a aparut exclusiv din culpa Prestatorului. Orice alta raspundere a Prestatorului este exclusa in limitele maxime permise de legea aplicabila.</w:t>
            </w:r>
          </w:p>
          <w:p w14:paraId="099972C4" w14:textId="77777777" w:rsidR="00BD414B" w:rsidRDefault="00BD414B" w:rsidP="00BD414B">
            <w:pPr>
              <w:pStyle w:val="ListParagraph"/>
              <w:rPr>
                <w:rFonts w:ascii="Times New Roman" w:hAnsi="Times New Roman"/>
                <w:sz w:val="24"/>
                <w:szCs w:val="24"/>
                <w:lang w:val="ro-RO"/>
              </w:rPr>
            </w:pPr>
          </w:p>
          <w:p w14:paraId="5B55E75B" w14:textId="76B6D181" w:rsidR="00BD414B" w:rsidRPr="00BD414B" w:rsidRDefault="00BD414B" w:rsidP="00BD414B">
            <w:pPr>
              <w:widowControl w:val="0"/>
              <w:numPr>
                <w:ilvl w:val="1"/>
                <w:numId w:val="37"/>
              </w:numPr>
              <w:tabs>
                <w:tab w:val="left" w:pos="-720"/>
              </w:tabs>
              <w:suppressAutoHyphens/>
              <w:ind w:left="0" w:firstLine="51"/>
              <w:jc w:val="both"/>
              <w:rPr>
                <w:rFonts w:ascii="Times New Roman" w:hAnsi="Times New Roman"/>
                <w:sz w:val="24"/>
                <w:szCs w:val="24"/>
                <w:lang w:val="ro-RO"/>
              </w:rPr>
            </w:pPr>
            <w:r>
              <w:rPr>
                <w:rFonts w:ascii="Times New Roman" w:hAnsi="Times New Roman"/>
                <w:sz w:val="24"/>
                <w:szCs w:val="24"/>
                <w:lang w:val="ro-RO"/>
              </w:rPr>
              <w:t xml:space="preserve">Beneficiarul va preda catre Prestator documentele financiar-contabile pana cel tarziu 10 a lunii urmatoare lunii pentru care se executa serviciile mentionate in prezentul contract. </w:t>
            </w:r>
          </w:p>
          <w:p w14:paraId="151834CC" w14:textId="77777777" w:rsidR="00737179" w:rsidRDefault="00737179" w:rsidP="008E4158">
            <w:pPr>
              <w:widowControl w:val="0"/>
              <w:tabs>
                <w:tab w:val="left" w:pos="-720"/>
              </w:tabs>
              <w:suppressAutoHyphens/>
              <w:ind w:left="51"/>
              <w:jc w:val="both"/>
              <w:rPr>
                <w:rFonts w:ascii="Times New Roman" w:hAnsi="Times New Roman"/>
                <w:sz w:val="24"/>
                <w:szCs w:val="24"/>
                <w:lang w:val="ro-RO"/>
              </w:rPr>
            </w:pPr>
          </w:p>
          <w:p w14:paraId="3DF7555F" w14:textId="77777777" w:rsidR="006F31EE" w:rsidRPr="00541C02" w:rsidRDefault="006F31EE" w:rsidP="008E4158">
            <w:pPr>
              <w:keepNext/>
              <w:widowControl w:val="0"/>
              <w:tabs>
                <w:tab w:val="left" w:pos="-720"/>
              </w:tabs>
              <w:suppressAutoHyphens/>
              <w:jc w:val="center"/>
              <w:outlineLvl w:val="6"/>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Articolul 2</w:t>
            </w:r>
          </w:p>
          <w:p w14:paraId="5492FB19" w14:textId="77777777" w:rsidR="006F31EE" w:rsidRPr="00541C02" w:rsidRDefault="006F31EE" w:rsidP="008E4158">
            <w:pPr>
              <w:widowControl w:val="0"/>
              <w:tabs>
                <w:tab w:val="left" w:pos="-720"/>
              </w:tabs>
              <w:suppressAutoHyphens/>
              <w:jc w:val="center"/>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Durata si incetarea Contractului</w:t>
            </w:r>
          </w:p>
          <w:p w14:paraId="25B7C2E7"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z w:val="24"/>
                <w:szCs w:val="24"/>
                <w:lang w:val="ro-RO"/>
              </w:rPr>
            </w:pPr>
          </w:p>
          <w:p w14:paraId="15BCE313" w14:textId="7EA33A49" w:rsidR="006F31EE" w:rsidRPr="00541C02" w:rsidRDefault="006F31EE" w:rsidP="008E4158">
            <w:pPr>
              <w:widowControl w:val="0"/>
              <w:tabs>
                <w:tab w:val="left" w:pos="-720"/>
                <w:tab w:val="left" w:pos="288"/>
              </w:tabs>
              <w:suppressAutoHyphens/>
              <w:jc w:val="both"/>
              <w:rPr>
                <w:rFonts w:ascii="Times New Roman" w:eastAsia="Times New Roman" w:hAnsi="Times New Roman" w:cs="Times New Roman"/>
                <w:snapToGrid w:val="0"/>
                <w:sz w:val="24"/>
                <w:szCs w:val="24"/>
                <w:lang w:val="ro-RO"/>
              </w:rPr>
            </w:pPr>
            <w:r>
              <w:rPr>
                <w:rFonts w:ascii="Times New Roman" w:eastAsia="Times New Roman" w:hAnsi="Times New Roman" w:cs="Times New Roman"/>
                <w:snapToGrid w:val="0"/>
                <w:sz w:val="24"/>
                <w:szCs w:val="24"/>
                <w:lang w:val="ro-RO"/>
              </w:rPr>
              <w:t xml:space="preserve">2.1 </w:t>
            </w:r>
            <w:r w:rsidRPr="00541C02">
              <w:rPr>
                <w:rFonts w:ascii="Times New Roman" w:eastAsia="Times New Roman" w:hAnsi="Times New Roman" w:cs="Times New Roman"/>
                <w:snapToGrid w:val="0"/>
                <w:sz w:val="24"/>
                <w:szCs w:val="24"/>
                <w:lang w:val="ro-RO"/>
              </w:rPr>
              <w:t>Prezentul Contract a fost incheiat pentru o perioada ne</w:t>
            </w:r>
            <w:r w:rsidR="00FF4592">
              <w:rPr>
                <w:rFonts w:ascii="Times New Roman" w:eastAsia="Times New Roman" w:hAnsi="Times New Roman" w:cs="Times New Roman"/>
                <w:snapToGrid w:val="0"/>
                <w:sz w:val="24"/>
                <w:szCs w:val="24"/>
                <w:lang w:val="ro-RO"/>
              </w:rPr>
              <w:t>determinata</w:t>
            </w:r>
            <w:r w:rsidRPr="00541C02">
              <w:rPr>
                <w:rFonts w:ascii="Times New Roman" w:eastAsia="Times New Roman" w:hAnsi="Times New Roman" w:cs="Times New Roman"/>
                <w:snapToGrid w:val="0"/>
                <w:sz w:val="24"/>
                <w:szCs w:val="24"/>
                <w:lang w:val="ro-RO"/>
              </w:rPr>
              <w:t xml:space="preserve"> de timp, incepand cu data </w:t>
            </w:r>
            <w:r>
              <w:rPr>
                <w:rFonts w:ascii="Times New Roman" w:eastAsia="Times New Roman" w:hAnsi="Times New Roman" w:cs="Times New Roman"/>
                <w:snapToGrid w:val="0"/>
                <w:sz w:val="24"/>
                <w:szCs w:val="24"/>
                <w:lang w:val="ro-RO"/>
              </w:rPr>
              <w:t>semnarii</w:t>
            </w:r>
            <w:r w:rsidRPr="00541C02">
              <w:rPr>
                <w:rFonts w:ascii="Times New Roman" w:eastAsia="Times New Roman" w:hAnsi="Times New Roman" w:cs="Times New Roman"/>
                <w:snapToGrid w:val="0"/>
                <w:sz w:val="24"/>
                <w:szCs w:val="24"/>
                <w:lang w:val="ro-RO"/>
              </w:rPr>
              <w:t xml:space="preserve">. </w:t>
            </w:r>
          </w:p>
          <w:p w14:paraId="0A600A80" w14:textId="77777777" w:rsidR="006F31EE" w:rsidRPr="00541C02" w:rsidRDefault="006F31EE" w:rsidP="008E4158">
            <w:pPr>
              <w:widowControl w:val="0"/>
              <w:tabs>
                <w:tab w:val="left" w:pos="-720"/>
              </w:tabs>
              <w:suppressAutoHyphens/>
              <w:ind w:left="720"/>
              <w:jc w:val="both"/>
              <w:rPr>
                <w:rFonts w:ascii="Times New Roman" w:eastAsia="Times New Roman" w:hAnsi="Times New Roman" w:cs="Times New Roman"/>
                <w:snapToGrid w:val="0"/>
                <w:sz w:val="24"/>
                <w:szCs w:val="24"/>
                <w:lang w:val="ro-RO"/>
              </w:rPr>
            </w:pPr>
          </w:p>
          <w:p w14:paraId="217F85A0" w14:textId="560809D0" w:rsidR="006F31EE" w:rsidRPr="008E5370" w:rsidRDefault="006F31EE" w:rsidP="008E4158">
            <w:pPr>
              <w:pStyle w:val="ListParagraph"/>
              <w:widowControl w:val="0"/>
              <w:numPr>
                <w:ilvl w:val="1"/>
                <w:numId w:val="39"/>
              </w:numPr>
              <w:tabs>
                <w:tab w:val="left" w:pos="-720"/>
              </w:tabs>
              <w:suppressAutoHyphens/>
              <w:ind w:left="0" w:firstLine="0"/>
              <w:jc w:val="both"/>
              <w:rPr>
                <w:rFonts w:ascii="Times New Roman" w:eastAsia="Times New Roman" w:hAnsi="Times New Roman" w:cs="Times New Roman"/>
                <w:snapToGrid w:val="0"/>
                <w:sz w:val="24"/>
                <w:szCs w:val="24"/>
                <w:lang w:val="ro-RO"/>
              </w:rPr>
            </w:pPr>
            <w:r w:rsidRPr="008E5370">
              <w:rPr>
                <w:rFonts w:ascii="Times New Roman" w:eastAsia="Times New Roman" w:hAnsi="Times New Roman" w:cs="Times New Roman"/>
                <w:snapToGrid w:val="0"/>
                <w:sz w:val="24"/>
                <w:szCs w:val="24"/>
                <w:lang w:val="ro-RO"/>
              </w:rPr>
              <w:t>Prezentul Contractul poate inceta din initiativa oricarei Parti cu un preaviz scris de 30 de zile.</w:t>
            </w:r>
          </w:p>
          <w:p w14:paraId="34361CA6"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z w:val="24"/>
                <w:szCs w:val="24"/>
                <w:lang w:val="ro-RO"/>
              </w:rPr>
            </w:pPr>
          </w:p>
          <w:p w14:paraId="1AF5D7C3" w14:textId="77777777" w:rsidR="006F31EE" w:rsidRPr="00541C02" w:rsidRDefault="006F31EE" w:rsidP="008E4158">
            <w:pPr>
              <w:widowControl w:val="0"/>
              <w:numPr>
                <w:ilvl w:val="1"/>
                <w:numId w:val="39"/>
              </w:numPr>
              <w:tabs>
                <w:tab w:val="left" w:pos="-720"/>
              </w:tabs>
              <w:suppressAutoHyphens/>
              <w:ind w:left="0" w:firstLine="0"/>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pacing w:val="-3"/>
                <w:sz w:val="24"/>
                <w:szCs w:val="24"/>
                <w:lang w:val="ro-RO"/>
              </w:rPr>
              <w:t xml:space="preserve">Este motiv de suspendare a prestarii tuturor serviciilor contractate, pe termen nelimitat, situatia in care Compania nu achita la termenul scadent orice factura emisa de Prestator in baza prezentului Contract iar perioada de intarziere depaseste 15 de zile de la data scadenta. </w:t>
            </w:r>
          </w:p>
          <w:p w14:paraId="646303F1"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p>
          <w:p w14:paraId="459B25EB" w14:textId="77777777" w:rsidR="006F31EE" w:rsidRPr="00541C02" w:rsidRDefault="006F31EE" w:rsidP="008E4158">
            <w:pPr>
              <w:widowControl w:val="0"/>
              <w:numPr>
                <w:ilvl w:val="1"/>
                <w:numId w:val="39"/>
              </w:numPr>
              <w:tabs>
                <w:tab w:val="left" w:pos="-720"/>
                <w:tab w:val="left" w:pos="0"/>
              </w:tabs>
              <w:suppressAutoHyphens/>
              <w:ind w:left="0" w:firstLine="0"/>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Contractul va fi considerat reziliat de drept, fara punere in intarziere si fara interventia instantei judecatoresti, in cazul neexecutarii culpabile a urmatoarelor obligatii contractuale asumate de catre una dintre Parti iar o astfel de situatie nu a fost remediata in termen de maximum 10 zile calendaristice de la data notificarii in scris a Partii in culpa cu privire la obligatia neindeplinita:</w:t>
            </w:r>
          </w:p>
          <w:p w14:paraId="6C0A7B64" w14:textId="529D48EB" w:rsidR="006F31EE" w:rsidRPr="00A57BEC" w:rsidRDefault="006F31EE" w:rsidP="008E4158">
            <w:pPr>
              <w:pStyle w:val="ListParagraph"/>
              <w:widowControl w:val="0"/>
              <w:numPr>
                <w:ilvl w:val="1"/>
                <w:numId w:val="36"/>
              </w:numPr>
              <w:tabs>
                <w:tab w:val="left" w:pos="-720"/>
                <w:tab w:val="left" w:pos="0"/>
                <w:tab w:val="left" w:pos="335"/>
              </w:tabs>
              <w:suppressAutoHyphens/>
              <w:ind w:left="335" w:hanging="335"/>
              <w:jc w:val="both"/>
              <w:rPr>
                <w:rFonts w:ascii="Times New Roman" w:eastAsia="Times New Roman" w:hAnsi="Times New Roman" w:cs="Times New Roman"/>
                <w:snapToGrid w:val="0"/>
                <w:spacing w:val="-3"/>
                <w:sz w:val="24"/>
                <w:szCs w:val="24"/>
                <w:lang w:val="ro-RO"/>
              </w:rPr>
            </w:pPr>
            <w:r w:rsidRPr="00A57BEC">
              <w:rPr>
                <w:rFonts w:ascii="Times New Roman" w:eastAsia="Times New Roman" w:hAnsi="Times New Roman" w:cs="Times New Roman"/>
                <w:snapToGrid w:val="0"/>
                <w:spacing w:val="-3"/>
                <w:sz w:val="24"/>
                <w:szCs w:val="24"/>
                <w:lang w:val="ro-RO"/>
              </w:rPr>
              <w:t xml:space="preserve">Compania nu a platit in termen orice factura emisa de Prestator in conformitate cu prezentul </w:t>
            </w:r>
            <w:r w:rsidRPr="00A57BEC">
              <w:rPr>
                <w:rFonts w:ascii="Times New Roman" w:eastAsia="Times New Roman" w:hAnsi="Times New Roman" w:cs="Times New Roman"/>
                <w:snapToGrid w:val="0"/>
                <w:spacing w:val="-3"/>
                <w:sz w:val="24"/>
                <w:szCs w:val="24"/>
                <w:lang w:val="ro-RO"/>
              </w:rPr>
              <w:lastRenderedPageBreak/>
              <w:t>Contract, caz in care Compania va fi considerata de drept in intarziere;</w:t>
            </w:r>
          </w:p>
          <w:p w14:paraId="692C8F0E" w14:textId="6E175AD5" w:rsidR="006F31EE" w:rsidRPr="00A823A5" w:rsidRDefault="006F31EE" w:rsidP="008E4158">
            <w:pPr>
              <w:pStyle w:val="ListParagraph"/>
              <w:widowControl w:val="0"/>
              <w:numPr>
                <w:ilvl w:val="1"/>
                <w:numId w:val="36"/>
              </w:numPr>
              <w:tabs>
                <w:tab w:val="left" w:pos="-720"/>
                <w:tab w:val="left" w:pos="0"/>
                <w:tab w:val="left" w:pos="335"/>
              </w:tabs>
              <w:suppressAutoHyphens/>
              <w:ind w:left="335" w:hanging="335"/>
              <w:jc w:val="both"/>
              <w:rPr>
                <w:rFonts w:ascii="Times New Roman" w:eastAsia="Times New Roman" w:hAnsi="Times New Roman" w:cs="Times New Roman"/>
                <w:snapToGrid w:val="0"/>
                <w:spacing w:val="-3"/>
                <w:sz w:val="24"/>
                <w:szCs w:val="24"/>
                <w:lang w:val="ro-RO"/>
              </w:rPr>
            </w:pPr>
            <w:r w:rsidRPr="00A823A5">
              <w:rPr>
                <w:rFonts w:ascii="Times New Roman" w:eastAsia="Times New Roman" w:hAnsi="Times New Roman" w:cs="Times New Roman"/>
                <w:snapToGrid w:val="0"/>
                <w:spacing w:val="-3"/>
                <w:sz w:val="24"/>
                <w:szCs w:val="24"/>
                <w:lang w:val="ro-RO"/>
              </w:rPr>
              <w:t>Compania nu a transmis in timp util toate informatiile si/sau documentele solicitate de Prestator sau aceste informatii si/sau documente predate se dovedesc a fi inadecvate sau incomplete;</w:t>
            </w:r>
          </w:p>
          <w:p w14:paraId="6D79034B" w14:textId="5C3A921B" w:rsidR="006F31EE" w:rsidRPr="00A823A5" w:rsidRDefault="006F31EE" w:rsidP="008E4158">
            <w:pPr>
              <w:pStyle w:val="ListParagraph"/>
              <w:widowControl w:val="0"/>
              <w:numPr>
                <w:ilvl w:val="1"/>
                <w:numId w:val="36"/>
              </w:numPr>
              <w:tabs>
                <w:tab w:val="left" w:pos="-720"/>
                <w:tab w:val="left" w:pos="0"/>
                <w:tab w:val="left" w:pos="335"/>
              </w:tabs>
              <w:suppressAutoHyphens/>
              <w:ind w:left="335" w:hanging="284"/>
              <w:jc w:val="both"/>
              <w:rPr>
                <w:rFonts w:ascii="Times New Roman" w:eastAsia="Times New Roman" w:hAnsi="Times New Roman" w:cs="Times New Roman"/>
                <w:snapToGrid w:val="0"/>
                <w:spacing w:val="-3"/>
                <w:sz w:val="24"/>
                <w:szCs w:val="24"/>
                <w:lang w:val="ro-RO"/>
              </w:rPr>
            </w:pPr>
            <w:r w:rsidRPr="00A823A5">
              <w:rPr>
                <w:rFonts w:ascii="Times New Roman" w:eastAsia="Times New Roman" w:hAnsi="Times New Roman" w:cs="Times New Roman"/>
                <w:snapToGrid w:val="0"/>
                <w:spacing w:val="-3"/>
                <w:sz w:val="24"/>
                <w:szCs w:val="24"/>
                <w:lang w:val="ro-RO"/>
              </w:rPr>
              <w:t>Prestatorul nu isi indeplineste obligatiile asumate, astfel cum sunt stipulate la paragrafele 1.1 si 1.2, din culpa sa exclusiva.</w:t>
            </w:r>
          </w:p>
          <w:p w14:paraId="56805413"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p>
          <w:p w14:paraId="14263240" w14:textId="5AB2FEBE" w:rsidR="006F31EE" w:rsidRPr="00660DCF" w:rsidRDefault="006F31EE" w:rsidP="008E4158">
            <w:pPr>
              <w:widowControl w:val="0"/>
              <w:tabs>
                <w:tab w:val="left" w:pos="-720"/>
                <w:tab w:val="left" w:pos="408"/>
              </w:tabs>
              <w:suppressAutoHyphens/>
              <w:jc w:val="both"/>
              <w:rPr>
                <w:rFonts w:ascii="Times New Roman" w:eastAsia="Times New Roman" w:hAnsi="Times New Roman" w:cs="Times New Roman"/>
                <w:snapToGrid w:val="0"/>
                <w:spacing w:val="-3"/>
                <w:sz w:val="24"/>
                <w:szCs w:val="24"/>
                <w:lang w:val="ro-RO"/>
              </w:rPr>
            </w:pPr>
            <w:bookmarkStart w:id="3" w:name="_Hlk508121770"/>
            <w:r>
              <w:rPr>
                <w:rFonts w:ascii="Times New Roman" w:eastAsia="Times New Roman" w:hAnsi="Times New Roman" w:cs="Times New Roman"/>
                <w:snapToGrid w:val="0"/>
                <w:spacing w:val="-3"/>
                <w:sz w:val="24"/>
                <w:szCs w:val="24"/>
                <w:lang w:val="ro-RO"/>
              </w:rPr>
              <w:t xml:space="preserve">2.5 </w:t>
            </w:r>
            <w:r w:rsidRPr="00660DCF">
              <w:rPr>
                <w:rFonts w:ascii="Times New Roman" w:eastAsia="Times New Roman" w:hAnsi="Times New Roman" w:cs="Times New Roman"/>
                <w:snapToGrid w:val="0"/>
                <w:spacing w:val="-3"/>
                <w:sz w:val="24"/>
                <w:szCs w:val="24"/>
                <w:lang w:val="ro-RO"/>
              </w:rPr>
              <w:t xml:space="preserve">Incetarea Contractului în baza prevederilor mentionate mai sus, nu are nici un efect asupra obligaţiilor scadente născute între Părți. In cazul in care se impune desfiintarea Contractului, acesta va avea efecte numai pe viitor, iar părțile vor fi obligate să achite obligațiile scadente până la data efectivă a rezilierii contractului. </w:t>
            </w:r>
          </w:p>
          <w:bookmarkEnd w:id="3"/>
          <w:p w14:paraId="18627075"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p>
          <w:p w14:paraId="1380FC9E" w14:textId="7EF4ADF1" w:rsidR="006F31EE" w:rsidRPr="00A823A5" w:rsidRDefault="006F31EE" w:rsidP="008E4158">
            <w:pPr>
              <w:pStyle w:val="ListParagraph"/>
              <w:widowControl w:val="0"/>
              <w:numPr>
                <w:ilvl w:val="1"/>
                <w:numId w:val="40"/>
              </w:numPr>
              <w:tabs>
                <w:tab w:val="left" w:pos="-720"/>
                <w:tab w:val="left" w:pos="460"/>
              </w:tabs>
              <w:suppressAutoHyphens/>
              <w:ind w:left="35" w:firstLine="0"/>
              <w:jc w:val="both"/>
              <w:rPr>
                <w:rFonts w:ascii="Times New Roman" w:eastAsia="Times New Roman" w:hAnsi="Times New Roman" w:cs="Times New Roman"/>
                <w:snapToGrid w:val="0"/>
                <w:spacing w:val="-3"/>
                <w:sz w:val="24"/>
                <w:szCs w:val="24"/>
                <w:lang w:val="ro-RO"/>
              </w:rPr>
            </w:pPr>
            <w:r w:rsidRPr="00A823A5">
              <w:rPr>
                <w:rFonts w:ascii="Times New Roman" w:eastAsia="Times New Roman" w:hAnsi="Times New Roman" w:cs="Times New Roman"/>
                <w:snapToGrid w:val="0"/>
                <w:spacing w:val="-3"/>
                <w:sz w:val="24"/>
                <w:szCs w:val="24"/>
                <w:lang w:val="ro-RO"/>
              </w:rPr>
              <w:t>Compania si Prestatorul sunt de acord si confirma faptul ca incetarea Contractului nu poate da naștere unor pretenții de despagubire pentru daunele pe care încetarea Contractului le-ar fi putut pricinui oricăreia dintre Părți.</w:t>
            </w:r>
          </w:p>
          <w:p w14:paraId="5667F125" w14:textId="77777777" w:rsidR="006F31EE" w:rsidRPr="00541C02" w:rsidRDefault="006F31EE" w:rsidP="008E4158">
            <w:pPr>
              <w:widowControl w:val="0"/>
              <w:tabs>
                <w:tab w:val="left" w:pos="-720"/>
              </w:tabs>
              <w:suppressAutoHyphens/>
              <w:ind w:left="720"/>
              <w:jc w:val="both"/>
              <w:rPr>
                <w:rFonts w:ascii="Times New Roman" w:eastAsia="Times New Roman" w:hAnsi="Times New Roman" w:cs="Times New Roman"/>
                <w:snapToGrid w:val="0"/>
                <w:spacing w:val="-3"/>
                <w:sz w:val="24"/>
                <w:szCs w:val="24"/>
                <w:lang w:val="ro-RO"/>
              </w:rPr>
            </w:pPr>
          </w:p>
          <w:p w14:paraId="101C7C85" w14:textId="67C16DA9" w:rsidR="006F31EE" w:rsidRPr="004677BD" w:rsidRDefault="006F31EE" w:rsidP="008E4158">
            <w:pPr>
              <w:widowControl w:val="0"/>
              <w:numPr>
                <w:ilvl w:val="1"/>
                <w:numId w:val="40"/>
              </w:numPr>
              <w:tabs>
                <w:tab w:val="left" w:pos="-720"/>
              </w:tabs>
              <w:suppressAutoHyphens/>
              <w:ind w:left="51" w:hanging="16"/>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La incetarea Contractului, Prestatorul va lua toate măsurile necesare pentru a facilita predarea către Companie sau orice terță parte (fără limitare) care va respecta instrucțiunile Companiei, a tuturor originalelor și copii ale documentelor contabile si de HR, a actelor societatii, însoțite și de o copie electronică a bazei de date a Companiei aflate în posesia sau sub controlul sau, inclusiv orice corespondență sau alte documente primite după terminare.</w:t>
            </w:r>
          </w:p>
          <w:p w14:paraId="6BDE0149" w14:textId="07F8A22C" w:rsidR="006F31EE" w:rsidRDefault="006F31EE" w:rsidP="008E4158">
            <w:pPr>
              <w:widowControl w:val="0"/>
              <w:tabs>
                <w:tab w:val="left" w:pos="-720"/>
              </w:tabs>
              <w:suppressAutoHyphens/>
              <w:ind w:left="720"/>
              <w:jc w:val="both"/>
              <w:rPr>
                <w:rFonts w:ascii="Times New Roman" w:eastAsia="Times New Roman" w:hAnsi="Times New Roman" w:cs="Times New Roman"/>
                <w:snapToGrid w:val="0"/>
                <w:spacing w:val="-3"/>
                <w:sz w:val="24"/>
                <w:szCs w:val="24"/>
                <w:lang w:val="ro-RO"/>
              </w:rPr>
            </w:pPr>
          </w:p>
          <w:p w14:paraId="68722502" w14:textId="77777777" w:rsidR="006F31EE" w:rsidRPr="00541C02" w:rsidRDefault="006F31EE" w:rsidP="008E4158">
            <w:pPr>
              <w:widowControl w:val="0"/>
              <w:tabs>
                <w:tab w:val="left" w:pos="-720"/>
              </w:tabs>
              <w:suppressAutoHyphens/>
              <w:ind w:left="720"/>
              <w:jc w:val="both"/>
              <w:rPr>
                <w:rFonts w:ascii="Times New Roman" w:eastAsia="Times New Roman" w:hAnsi="Times New Roman" w:cs="Times New Roman"/>
                <w:snapToGrid w:val="0"/>
                <w:spacing w:val="-3"/>
                <w:sz w:val="24"/>
                <w:szCs w:val="24"/>
                <w:lang w:val="ro-RO"/>
              </w:rPr>
            </w:pPr>
          </w:p>
          <w:p w14:paraId="2FE1B7AF" w14:textId="77777777" w:rsidR="006F31EE" w:rsidRPr="00541C02" w:rsidRDefault="006F31EE" w:rsidP="008E4158">
            <w:pPr>
              <w:keepNext/>
              <w:widowControl w:val="0"/>
              <w:tabs>
                <w:tab w:val="left" w:pos="-720"/>
              </w:tabs>
              <w:suppressAutoHyphens/>
              <w:jc w:val="center"/>
              <w:outlineLvl w:val="6"/>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Articolul 3</w:t>
            </w:r>
          </w:p>
          <w:p w14:paraId="0150855A" w14:textId="77777777" w:rsidR="006F31EE" w:rsidRPr="00541C02" w:rsidRDefault="006F31EE" w:rsidP="008E4158">
            <w:pPr>
              <w:keepNext/>
              <w:widowControl w:val="0"/>
              <w:tabs>
                <w:tab w:val="left" w:pos="-720"/>
              </w:tabs>
              <w:suppressAutoHyphens/>
              <w:jc w:val="center"/>
              <w:outlineLvl w:val="6"/>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Tarife si modalitate de facturare</w:t>
            </w:r>
          </w:p>
          <w:p w14:paraId="091879D5"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p>
          <w:p w14:paraId="7E1272D4" w14:textId="63490F1D" w:rsidR="006F31EE" w:rsidRDefault="006F31EE" w:rsidP="008E4158">
            <w:pPr>
              <w:widowControl w:val="0"/>
              <w:tabs>
                <w:tab w:val="left" w:pos="-720"/>
              </w:tabs>
              <w:suppressAutoHyphens/>
              <w:jc w:val="both"/>
              <w:rPr>
                <w:rFonts w:ascii="Times New Roman" w:eastAsia="Times New Roman" w:hAnsi="Times New Roman" w:cs="Times New Roman"/>
                <w:b/>
                <w:bCs/>
                <w:snapToGrid w:val="0"/>
                <w:sz w:val="24"/>
                <w:szCs w:val="24"/>
                <w:lang w:val="ro-RO"/>
              </w:rPr>
            </w:pPr>
            <w:r>
              <w:rPr>
                <w:rFonts w:ascii="Times New Roman" w:eastAsia="Times New Roman" w:hAnsi="Times New Roman" w:cs="Times New Roman"/>
                <w:snapToGrid w:val="0"/>
                <w:sz w:val="24"/>
                <w:szCs w:val="24"/>
                <w:lang w:val="ro-RO"/>
              </w:rPr>
              <w:t xml:space="preserve">3.1 </w:t>
            </w:r>
            <w:r w:rsidRPr="00E33024">
              <w:rPr>
                <w:rFonts w:ascii="Times New Roman" w:eastAsia="Times New Roman" w:hAnsi="Times New Roman" w:cs="Times New Roman"/>
                <w:snapToGrid w:val="0"/>
                <w:sz w:val="24"/>
                <w:szCs w:val="24"/>
                <w:lang w:val="ro-RO"/>
              </w:rPr>
              <w:t>Serviciile lunare de contabilitate prestate Companiei, astfel cum sunt prezentate la paragraful 1.1, vor fi facturate lunar cu un onorariu fix de</w:t>
            </w:r>
            <w:r>
              <w:rPr>
                <w:rFonts w:ascii="Times New Roman" w:eastAsia="Times New Roman" w:hAnsi="Times New Roman" w:cs="Times New Roman"/>
                <w:snapToGrid w:val="0"/>
                <w:sz w:val="24"/>
                <w:szCs w:val="24"/>
                <w:lang w:val="ro-RO"/>
              </w:rPr>
              <w:t xml:space="preserve"> </w:t>
            </w:r>
            <w:r w:rsidR="00FF4637">
              <w:rPr>
                <w:rFonts w:ascii="Times New Roman" w:eastAsia="Times New Roman" w:hAnsi="Times New Roman" w:cs="Times New Roman"/>
                <w:b/>
                <w:bCs/>
                <w:snapToGrid w:val="0"/>
                <w:sz w:val="24"/>
                <w:szCs w:val="24"/>
                <w:lang w:val="ro-RO"/>
              </w:rPr>
              <w:t xml:space="preserve">{onorariu_lunar}</w:t>
            </w:r>
            <w:r w:rsidR="00D57C22">
              <w:rPr>
                <w:rFonts w:ascii="Times New Roman" w:eastAsia="Times New Roman" w:hAnsi="Times New Roman" w:cs="Times New Roman"/>
                <w:b/>
                <w:bCs/>
                <w:snapToGrid w:val="0"/>
                <w:sz w:val="24"/>
                <w:szCs w:val="24"/>
                <w:lang w:val="ro-RO"/>
              </w:rPr>
              <w:t xml:space="preserve"> LEI</w:t>
            </w:r>
            <w:r w:rsidRPr="009D189C">
              <w:rPr>
                <w:rFonts w:ascii="Times New Roman" w:eastAsia="Times New Roman" w:hAnsi="Times New Roman" w:cs="Times New Roman"/>
                <w:b/>
                <w:bCs/>
                <w:sz w:val="24"/>
                <w:szCs w:val="20"/>
                <w:lang w:val="es-ES" w:eastAsia="ar-SA"/>
              </w:rPr>
              <w:t>/luna</w:t>
            </w:r>
            <w:r w:rsidR="00FC733D">
              <w:rPr>
                <w:rFonts w:ascii="Times New Roman" w:eastAsia="Times New Roman" w:hAnsi="Times New Roman" w:cs="Times New Roman"/>
                <w:b/>
                <w:bCs/>
                <w:snapToGrid w:val="0"/>
                <w:sz w:val="24"/>
                <w:szCs w:val="24"/>
                <w:lang w:val="ro-RO"/>
              </w:rPr>
              <w:t>.</w:t>
            </w:r>
          </w:p>
          <w:p w14:paraId="77C396C8" w14:textId="02D24204" w:rsidR="00B4400B" w:rsidRDefault="00B4400B" w:rsidP="008E4158">
            <w:pPr>
              <w:widowControl w:val="0"/>
              <w:tabs>
                <w:tab w:val="left" w:pos="-720"/>
              </w:tabs>
              <w:suppressAutoHyphens/>
              <w:jc w:val="both"/>
              <w:rPr>
                <w:rFonts w:ascii="Times New Roman" w:eastAsia="Times New Roman" w:hAnsi="Times New Roman" w:cs="Times New Roman"/>
                <w:snapToGrid w:val="0"/>
                <w:sz w:val="24"/>
                <w:szCs w:val="24"/>
                <w:lang w:val="ro-RO"/>
              </w:rPr>
            </w:pPr>
            <w:r w:rsidRPr="00B4400B">
              <w:rPr>
                <w:rFonts w:ascii="Times New Roman" w:eastAsia="Times New Roman" w:hAnsi="Times New Roman" w:cs="Times New Roman"/>
                <w:snapToGrid w:val="0"/>
                <w:sz w:val="24"/>
                <w:szCs w:val="24"/>
                <w:lang w:val="ro-RO"/>
              </w:rPr>
              <w:t xml:space="preserve">Partile, de comun acord, dupa trecerea unei perioade de </w:t>
            </w:r>
            <w:r w:rsidR="00A82C75">
              <w:rPr>
                <w:rFonts w:ascii="Times New Roman" w:eastAsia="Times New Roman" w:hAnsi="Times New Roman" w:cs="Times New Roman"/>
                <w:snapToGrid w:val="0"/>
                <w:sz w:val="24"/>
                <w:szCs w:val="24"/>
                <w:lang w:val="ro-RO"/>
              </w:rPr>
              <w:t>3</w:t>
            </w:r>
            <w:r w:rsidRPr="00B4400B">
              <w:rPr>
                <w:rFonts w:ascii="Times New Roman" w:eastAsia="Times New Roman" w:hAnsi="Times New Roman" w:cs="Times New Roman"/>
                <w:snapToGrid w:val="0"/>
                <w:sz w:val="24"/>
                <w:szCs w:val="24"/>
                <w:lang w:val="ro-RO"/>
              </w:rPr>
              <w:t xml:space="preserve"> luni de la semnarea prezentului Contract, vor putea renegocia tariful agreat prin prezentul Contract, in functie de activitatea comerciala desfasurata de Companie.</w:t>
            </w:r>
          </w:p>
          <w:p w14:paraId="0EA043B3" w14:textId="77777777" w:rsidR="00FC733D" w:rsidRDefault="00FC733D" w:rsidP="008E4158">
            <w:pPr>
              <w:widowControl w:val="0"/>
              <w:tabs>
                <w:tab w:val="left" w:pos="-720"/>
              </w:tabs>
              <w:suppressAutoHyphens/>
              <w:jc w:val="both"/>
              <w:rPr>
                <w:rFonts w:ascii="Times New Roman" w:eastAsia="Times New Roman" w:hAnsi="Times New Roman" w:cs="Times New Roman"/>
                <w:snapToGrid w:val="0"/>
                <w:sz w:val="24"/>
                <w:szCs w:val="24"/>
                <w:lang w:val="ro-RO"/>
              </w:rPr>
            </w:pPr>
          </w:p>
          <w:p w14:paraId="5EF6F57A" w14:textId="2237D045" w:rsidR="00FC733D" w:rsidRPr="00B4400B" w:rsidRDefault="00FC733D" w:rsidP="008E4158">
            <w:pPr>
              <w:widowControl w:val="0"/>
              <w:tabs>
                <w:tab w:val="left" w:pos="-720"/>
              </w:tabs>
              <w:suppressAutoHyphens/>
              <w:jc w:val="both"/>
              <w:rPr>
                <w:rFonts w:ascii="Times New Roman" w:eastAsia="Times New Roman" w:hAnsi="Times New Roman" w:cs="Times New Roman"/>
                <w:snapToGrid w:val="0"/>
                <w:sz w:val="24"/>
                <w:szCs w:val="24"/>
                <w:lang w:val="ro-RO"/>
              </w:rPr>
            </w:pPr>
            <w:r>
              <w:rPr>
                <w:rFonts w:ascii="Times New Roman" w:eastAsia="Times New Roman" w:hAnsi="Times New Roman" w:cs="Times New Roman"/>
                <w:snapToGrid w:val="0"/>
                <w:sz w:val="24"/>
                <w:szCs w:val="24"/>
                <w:lang w:val="ro-RO"/>
              </w:rPr>
              <w:t>Serviciile aditionale asa cum au fost ele definite la punctul 1.3, fara a se limita la acestea, vor fi negociate si tarifate suplimentar in baza unui act aditional la prezentul contract</w:t>
            </w:r>
            <w:r w:rsidR="00284CC5">
              <w:rPr>
                <w:rFonts w:ascii="Times New Roman" w:eastAsia="Times New Roman" w:hAnsi="Times New Roman" w:cs="Times New Roman"/>
                <w:snapToGrid w:val="0"/>
                <w:sz w:val="24"/>
                <w:szCs w:val="24"/>
                <w:lang w:val="ro-RO"/>
              </w:rPr>
              <w:t>, dupa caz</w:t>
            </w:r>
            <w:r>
              <w:rPr>
                <w:rFonts w:ascii="Times New Roman" w:eastAsia="Times New Roman" w:hAnsi="Times New Roman" w:cs="Times New Roman"/>
                <w:snapToGrid w:val="0"/>
                <w:sz w:val="24"/>
                <w:szCs w:val="24"/>
                <w:lang w:val="ro-RO"/>
              </w:rPr>
              <w:t>.</w:t>
            </w:r>
          </w:p>
          <w:p w14:paraId="60726DCA" w14:textId="77777777" w:rsidR="006F31EE" w:rsidRDefault="006F31EE" w:rsidP="008E4158">
            <w:pPr>
              <w:widowControl w:val="0"/>
              <w:tabs>
                <w:tab w:val="left" w:pos="-720"/>
              </w:tabs>
              <w:suppressAutoHyphens/>
              <w:jc w:val="both"/>
              <w:rPr>
                <w:rFonts w:ascii="Times-Bold" w:hAnsi="Times-Bold" w:cs="Times-Bold"/>
                <w:bCs/>
                <w:sz w:val="24"/>
                <w:szCs w:val="24"/>
                <w:lang w:val="es-ES"/>
              </w:rPr>
            </w:pPr>
          </w:p>
          <w:p w14:paraId="5D397AD2" w14:textId="63C41442" w:rsidR="00052697" w:rsidRDefault="00052697" w:rsidP="00052697">
            <w:pPr>
              <w:widowControl w:val="0"/>
              <w:tabs>
                <w:tab w:val="left" w:pos="-720"/>
              </w:tabs>
              <w:suppressAutoHyphens/>
              <w:jc w:val="both"/>
              <w:rPr>
                <w:rFonts w:ascii="Times New Roman" w:eastAsia="Times New Roman" w:hAnsi="Times New Roman" w:cs="Times New Roman"/>
                <w:snapToGrid w:val="0"/>
                <w:sz w:val="24"/>
                <w:szCs w:val="24"/>
                <w:lang w:val="ro-RO"/>
              </w:rPr>
            </w:pPr>
            <w:r>
              <w:rPr>
                <w:rFonts w:ascii="Times New Roman" w:eastAsia="Times New Roman" w:hAnsi="Times New Roman" w:cs="Times New Roman"/>
                <w:snapToGrid w:val="0"/>
                <w:sz w:val="24"/>
                <w:szCs w:val="24"/>
                <w:lang w:val="ro-RO"/>
              </w:rPr>
              <w:t xml:space="preserve">3.2 Serviciile de intocmire si depunere a Situatiilor financiare anuale prestate companiei, vor fi facturate la momentul intocmirii acestora cu un onorariu fix de </w:t>
            </w:r>
            <w:r>
              <w:rPr>
                <w:rFonts w:ascii="Times New Roman" w:eastAsia="Times New Roman" w:hAnsi="Times New Roman" w:cs="Times New Roman"/>
                <w:b/>
                <w:bCs/>
                <w:snapToGrid w:val="0"/>
                <w:sz w:val="24"/>
                <w:szCs w:val="24"/>
                <w:lang w:val="ro-RO"/>
              </w:rPr>
              <w:t>500 LEI</w:t>
            </w:r>
            <w:r>
              <w:rPr>
                <w:rFonts w:ascii="Times New Roman" w:eastAsia="Times New Roman" w:hAnsi="Times New Roman" w:cs="Times New Roman"/>
                <w:snapToGrid w:val="0"/>
                <w:sz w:val="24"/>
                <w:szCs w:val="24"/>
                <w:lang w:val="ro-RO"/>
              </w:rPr>
              <w:t>.</w:t>
            </w:r>
          </w:p>
          <w:p w14:paraId="0129C4CD" w14:textId="77777777" w:rsidR="00052697" w:rsidRDefault="00052697" w:rsidP="00052697">
            <w:pPr>
              <w:widowControl w:val="0"/>
              <w:tabs>
                <w:tab w:val="left" w:pos="-720"/>
              </w:tabs>
              <w:suppressAutoHyphens/>
              <w:jc w:val="both"/>
              <w:rPr>
                <w:rFonts w:ascii="Times New Roman" w:eastAsia="Times New Roman" w:hAnsi="Times New Roman" w:cs="Times New Roman"/>
                <w:snapToGrid w:val="0"/>
                <w:sz w:val="24"/>
                <w:szCs w:val="24"/>
                <w:lang w:val="ro-RO"/>
              </w:rPr>
            </w:pPr>
          </w:p>
          <w:p w14:paraId="3A6F9F46" w14:textId="77777777" w:rsidR="00052697" w:rsidRPr="00F50A17" w:rsidRDefault="00052697" w:rsidP="00052697">
            <w:pPr>
              <w:widowControl w:val="0"/>
              <w:tabs>
                <w:tab w:val="left" w:pos="-720"/>
              </w:tabs>
              <w:suppressAutoHyphens/>
              <w:jc w:val="both"/>
              <w:rPr>
                <w:rFonts w:ascii="Times New Roman" w:eastAsia="Times New Roman" w:hAnsi="Times New Roman" w:cs="Times New Roman"/>
                <w:snapToGrid w:val="0"/>
                <w:sz w:val="24"/>
                <w:szCs w:val="24"/>
                <w:lang w:val="ro-RO"/>
              </w:rPr>
            </w:pPr>
            <w:r>
              <w:rPr>
                <w:rFonts w:ascii="Times New Roman" w:eastAsia="Times New Roman" w:hAnsi="Times New Roman" w:cs="Times New Roman"/>
                <w:snapToGrid w:val="0"/>
                <w:sz w:val="24"/>
                <w:szCs w:val="24"/>
                <w:lang w:val="ro-RO"/>
              </w:rPr>
              <w:t xml:space="preserve">3.3 Serviciile de intocmire si depunere a Raportarilor contabile trimestriale, cu ocazia ridicarii dividendelor interimare (daca e cazul), cat si serviciile de intocmire si depunere a Raportarilor contabile semestriale (daca e cazul), vor fi facturate la momentul intocmirii acestora cu un unorariu fix de </w:t>
            </w:r>
            <w:r w:rsidRPr="00F50A17">
              <w:rPr>
                <w:rFonts w:ascii="Times New Roman" w:eastAsia="Times New Roman" w:hAnsi="Times New Roman" w:cs="Times New Roman"/>
                <w:b/>
                <w:bCs/>
                <w:snapToGrid w:val="0"/>
                <w:sz w:val="24"/>
                <w:szCs w:val="24"/>
                <w:lang w:val="ro-RO"/>
              </w:rPr>
              <w:t>250 LEI</w:t>
            </w:r>
            <w:r>
              <w:rPr>
                <w:rFonts w:ascii="Times New Roman" w:eastAsia="Times New Roman" w:hAnsi="Times New Roman" w:cs="Times New Roman"/>
                <w:snapToGrid w:val="0"/>
                <w:sz w:val="24"/>
                <w:szCs w:val="24"/>
                <w:lang w:val="ro-RO"/>
              </w:rPr>
              <w:t>.</w:t>
            </w:r>
          </w:p>
          <w:p w14:paraId="7269BB0B" w14:textId="77777777" w:rsidR="00052697" w:rsidRPr="009D189C" w:rsidRDefault="00052697" w:rsidP="008E4158">
            <w:pPr>
              <w:widowControl w:val="0"/>
              <w:tabs>
                <w:tab w:val="left" w:pos="-720"/>
              </w:tabs>
              <w:suppressAutoHyphens/>
              <w:jc w:val="both"/>
              <w:rPr>
                <w:rFonts w:ascii="Times-Bold" w:hAnsi="Times-Bold" w:cs="Times-Bold"/>
                <w:bCs/>
                <w:sz w:val="24"/>
                <w:szCs w:val="24"/>
                <w:lang w:val="es-ES"/>
              </w:rPr>
            </w:pPr>
          </w:p>
          <w:p w14:paraId="3EDC2D89" w14:textId="78DE9DD4" w:rsidR="00ED4633" w:rsidRPr="00F869A1" w:rsidRDefault="006F31EE" w:rsidP="00FC733D">
            <w:pPr>
              <w:widowControl w:val="0"/>
              <w:tabs>
                <w:tab w:val="left" w:pos="-720"/>
              </w:tabs>
              <w:suppressAutoHyphens/>
              <w:jc w:val="both"/>
              <w:rPr>
                <w:rFonts w:ascii="Times New Roman" w:eastAsia="Times New Roman" w:hAnsi="Times New Roman" w:cs="Times New Roman"/>
                <w:snapToGrid w:val="0"/>
                <w:spacing w:val="-3"/>
                <w:sz w:val="24"/>
                <w:szCs w:val="24"/>
                <w:highlight w:val="yellow"/>
                <w:lang w:val="ro-RO"/>
              </w:rPr>
            </w:pPr>
            <w:r w:rsidRPr="009D189C">
              <w:rPr>
                <w:rFonts w:ascii="Times-Bold" w:hAnsi="Times-Bold" w:cs="Times-Bold"/>
                <w:bCs/>
                <w:sz w:val="24"/>
                <w:szCs w:val="24"/>
                <w:lang w:val="es-ES"/>
              </w:rPr>
              <w:t>3.</w:t>
            </w:r>
            <w:r w:rsidR="00052697">
              <w:rPr>
                <w:rFonts w:ascii="Times-Bold" w:hAnsi="Times-Bold" w:cs="Times-Bold"/>
                <w:bCs/>
                <w:sz w:val="24"/>
                <w:szCs w:val="24"/>
                <w:lang w:val="es-ES"/>
              </w:rPr>
              <w:t>4</w:t>
            </w:r>
            <w:r w:rsidRPr="009D189C">
              <w:rPr>
                <w:rFonts w:ascii="Times-Bold" w:hAnsi="Times-Bold" w:cs="Times-Bold"/>
                <w:bCs/>
                <w:sz w:val="24"/>
                <w:szCs w:val="24"/>
                <w:lang w:val="es-ES"/>
              </w:rPr>
              <w:t xml:space="preserve"> </w:t>
            </w:r>
            <w:r w:rsidRPr="00541C02">
              <w:rPr>
                <w:rFonts w:ascii="Times New Roman" w:eastAsia="Times New Roman" w:hAnsi="Times New Roman" w:cs="Times New Roman"/>
                <w:snapToGrid w:val="0"/>
                <w:spacing w:val="-3"/>
                <w:sz w:val="24"/>
                <w:szCs w:val="24"/>
                <w:lang w:val="ro-RO"/>
              </w:rPr>
              <w:t>Serviciile de resurse umane prestate Companiei, astfel cum sunt prezentate la paragraful 1.2, vor fi facturate</w:t>
            </w:r>
            <w:r>
              <w:rPr>
                <w:rFonts w:ascii="Times New Roman" w:eastAsia="Times New Roman" w:hAnsi="Times New Roman" w:cs="Times New Roman"/>
                <w:snapToGrid w:val="0"/>
                <w:spacing w:val="-3"/>
                <w:sz w:val="24"/>
                <w:szCs w:val="24"/>
                <w:lang w:val="ro-RO"/>
              </w:rPr>
              <w:t xml:space="preserve"> cu un onorariu lunar </w:t>
            </w:r>
            <w:r w:rsidR="0055757F" w:rsidRPr="00FC733D">
              <w:rPr>
                <w:rFonts w:ascii="Times New Roman" w:eastAsia="Times New Roman" w:hAnsi="Times New Roman" w:cs="Times New Roman"/>
                <w:snapToGrid w:val="0"/>
                <w:spacing w:val="-3"/>
                <w:sz w:val="24"/>
                <w:szCs w:val="24"/>
                <w:lang w:val="ro-RO"/>
              </w:rPr>
              <w:t xml:space="preserve">de </w:t>
            </w:r>
            <w:r w:rsidR="00970FA8">
              <w:rPr>
                <w:rFonts w:ascii="Times New Roman" w:eastAsia="Times New Roman" w:hAnsi="Times New Roman" w:cs="Times New Roman"/>
                <w:b/>
                <w:bCs/>
                <w:snapToGrid w:val="0"/>
                <w:spacing w:val="-3"/>
                <w:sz w:val="24"/>
                <w:szCs w:val="24"/>
                <w:lang w:val="ro-RO"/>
              </w:rPr>
              <w:t>50 LEI</w:t>
            </w:r>
            <w:r w:rsidR="0055757F" w:rsidRPr="00FC733D">
              <w:rPr>
                <w:rFonts w:ascii="Times New Roman" w:eastAsia="Times New Roman" w:hAnsi="Times New Roman" w:cs="Times New Roman"/>
                <w:b/>
                <w:bCs/>
                <w:snapToGrid w:val="0"/>
                <w:spacing w:val="-3"/>
                <w:sz w:val="24"/>
                <w:szCs w:val="24"/>
                <w:lang w:val="ro-RO"/>
              </w:rPr>
              <w:t>/salariat</w:t>
            </w:r>
            <w:r w:rsidR="00BD414B">
              <w:rPr>
                <w:rFonts w:ascii="Times New Roman" w:eastAsia="Times New Roman" w:hAnsi="Times New Roman" w:cs="Times New Roman"/>
                <w:b/>
                <w:bCs/>
                <w:snapToGrid w:val="0"/>
                <w:spacing w:val="-3"/>
                <w:sz w:val="24"/>
                <w:szCs w:val="24"/>
                <w:lang w:val="ro-RO"/>
              </w:rPr>
              <w:t>, pentru orice contract de munca nou incheiat sau orice modificare adusa contractelor de munca existente</w:t>
            </w:r>
            <w:r w:rsidR="00BD414B" w:rsidRPr="00FC733D">
              <w:rPr>
                <w:rFonts w:ascii="Times New Roman" w:eastAsia="Times New Roman" w:hAnsi="Times New Roman" w:cs="Times New Roman"/>
                <w:b/>
                <w:bCs/>
                <w:snapToGrid w:val="0"/>
                <w:spacing w:val="-3"/>
                <w:sz w:val="24"/>
                <w:szCs w:val="24"/>
                <w:lang w:val="ro-RO"/>
              </w:rPr>
              <w:t>.</w:t>
            </w:r>
          </w:p>
          <w:p w14:paraId="1D89E487" w14:textId="44B63CCB"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lastRenderedPageBreak/>
              <w:t>3.</w:t>
            </w:r>
            <w:r w:rsidR="00052697">
              <w:rPr>
                <w:rFonts w:ascii="Times New Roman" w:eastAsia="Times New Roman" w:hAnsi="Times New Roman" w:cs="Times New Roman"/>
                <w:snapToGrid w:val="0"/>
                <w:spacing w:val="-3"/>
                <w:sz w:val="24"/>
                <w:szCs w:val="24"/>
                <w:lang w:val="ro-RO"/>
              </w:rPr>
              <w:t>5</w:t>
            </w:r>
            <w:r>
              <w:rPr>
                <w:rFonts w:ascii="Times New Roman" w:eastAsia="Times New Roman" w:hAnsi="Times New Roman" w:cs="Times New Roman"/>
                <w:snapToGrid w:val="0"/>
                <w:spacing w:val="-3"/>
                <w:sz w:val="24"/>
                <w:szCs w:val="24"/>
                <w:lang w:val="ro-RO"/>
              </w:rPr>
              <w:t xml:space="preserve"> </w:t>
            </w:r>
            <w:r w:rsidRPr="00541C02">
              <w:rPr>
                <w:rFonts w:ascii="Times New Roman" w:eastAsia="Times New Roman" w:hAnsi="Times New Roman" w:cs="Times New Roman"/>
                <w:snapToGrid w:val="0"/>
                <w:spacing w:val="-3"/>
                <w:sz w:val="24"/>
                <w:szCs w:val="24"/>
                <w:lang w:val="ro-RO"/>
              </w:rPr>
              <w:t>Toate tarifele de mai sus nu includ TVA si nici orice alte cheltuieli rambursabile avansate de Prestator in numele sau pentru Companie.</w:t>
            </w:r>
            <w:r w:rsidR="004520B3">
              <w:rPr>
                <w:rFonts w:ascii="Times New Roman" w:eastAsia="Times New Roman" w:hAnsi="Times New Roman" w:cs="Times New Roman"/>
                <w:snapToGrid w:val="0"/>
                <w:spacing w:val="-3"/>
                <w:sz w:val="24"/>
                <w:szCs w:val="24"/>
                <w:lang w:val="ro-RO"/>
              </w:rPr>
              <w:t xml:space="preserve"> In situatia in care Prestatorul se va inregistra in scopuri de TVA, la tariful mentionat la paragraful 3.1 se va adauga TVA.</w:t>
            </w:r>
          </w:p>
          <w:p w14:paraId="4E10D8FF" w14:textId="77777777" w:rsidR="006F31EE" w:rsidRPr="00541C02" w:rsidRDefault="006F31EE" w:rsidP="008E4158">
            <w:pPr>
              <w:widowControl w:val="0"/>
              <w:tabs>
                <w:tab w:val="left" w:pos="-720"/>
                <w:tab w:val="num" w:pos="709"/>
              </w:tabs>
              <w:suppressAutoHyphens/>
              <w:ind w:left="709" w:hanging="709"/>
              <w:jc w:val="both"/>
              <w:rPr>
                <w:rFonts w:ascii="Times New Roman" w:eastAsia="Times New Roman" w:hAnsi="Times New Roman" w:cs="Times New Roman"/>
                <w:snapToGrid w:val="0"/>
                <w:spacing w:val="-3"/>
                <w:sz w:val="24"/>
                <w:szCs w:val="24"/>
                <w:lang w:val="ro-RO"/>
              </w:rPr>
            </w:pPr>
          </w:p>
          <w:p w14:paraId="77619330" w14:textId="2712FDD2" w:rsidR="006F31EE" w:rsidRDefault="006F31EE" w:rsidP="008E4158">
            <w:pPr>
              <w:widowControl w:val="0"/>
              <w:tabs>
                <w:tab w:val="left" w:pos="-720"/>
              </w:tabs>
              <w:suppressAutoHyphens/>
              <w:ind w:left="51" w:hanging="51"/>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3.</w:t>
            </w:r>
            <w:r w:rsidR="00052697">
              <w:rPr>
                <w:rFonts w:ascii="Times New Roman" w:eastAsia="Times New Roman" w:hAnsi="Times New Roman" w:cs="Times New Roman"/>
                <w:snapToGrid w:val="0"/>
                <w:spacing w:val="-3"/>
                <w:sz w:val="24"/>
                <w:szCs w:val="24"/>
                <w:lang w:val="ro-RO"/>
              </w:rPr>
              <w:t>6</w:t>
            </w:r>
            <w:r>
              <w:rPr>
                <w:rFonts w:ascii="Times New Roman" w:eastAsia="Times New Roman" w:hAnsi="Times New Roman" w:cs="Times New Roman"/>
                <w:snapToGrid w:val="0"/>
                <w:spacing w:val="-3"/>
                <w:sz w:val="24"/>
                <w:szCs w:val="24"/>
                <w:lang w:val="ro-RO"/>
              </w:rPr>
              <w:t xml:space="preserve"> </w:t>
            </w:r>
            <w:r w:rsidR="00FA2B88">
              <w:rPr>
                <w:rFonts w:ascii="Times New Roman" w:eastAsia="Times New Roman" w:hAnsi="Times New Roman" w:cs="Times New Roman"/>
                <w:snapToGrid w:val="0"/>
                <w:spacing w:val="-3"/>
                <w:sz w:val="24"/>
                <w:szCs w:val="24"/>
                <w:lang w:val="ro-RO"/>
              </w:rPr>
              <w:t xml:space="preserve"> </w:t>
            </w:r>
            <w:r w:rsidRPr="00541C02">
              <w:rPr>
                <w:rFonts w:ascii="Times New Roman" w:eastAsia="Times New Roman" w:hAnsi="Times New Roman" w:cs="Times New Roman"/>
                <w:snapToGrid w:val="0"/>
                <w:spacing w:val="-3"/>
                <w:sz w:val="24"/>
                <w:szCs w:val="24"/>
                <w:lang w:val="ro-RO"/>
              </w:rPr>
              <w:t xml:space="preserve">Prestatorul va emite facturi fiscale in RON, </w:t>
            </w:r>
            <w:r w:rsidR="0052493E">
              <w:rPr>
                <w:rFonts w:ascii="Times New Roman" w:eastAsia="Times New Roman" w:hAnsi="Times New Roman" w:cs="Times New Roman"/>
                <w:snapToGrid w:val="0"/>
                <w:spacing w:val="-3"/>
                <w:sz w:val="24"/>
                <w:szCs w:val="24"/>
                <w:lang w:val="ro-RO"/>
              </w:rPr>
              <w:t xml:space="preserve">exceptand cazul in care clientul este un nerezident, caz in care factura va emite facturile in EUR, </w:t>
            </w:r>
            <w:r w:rsidRPr="00541C02">
              <w:rPr>
                <w:rFonts w:ascii="Times New Roman" w:eastAsia="Times New Roman" w:hAnsi="Times New Roman" w:cs="Times New Roman"/>
                <w:snapToGrid w:val="0"/>
                <w:spacing w:val="-3"/>
                <w:sz w:val="24"/>
                <w:szCs w:val="24"/>
                <w:lang w:val="ro-RO"/>
              </w:rPr>
              <w:t xml:space="preserve">calculate la cursul RON/EUR stabilit de BNR pentru ziua emiterii facturii, suma facturata incluzand TVA aferenta </w:t>
            </w:r>
            <w:r w:rsidR="0052493E">
              <w:rPr>
                <w:rFonts w:ascii="Times New Roman" w:eastAsia="Times New Roman" w:hAnsi="Times New Roman" w:cs="Times New Roman"/>
                <w:snapToGrid w:val="0"/>
                <w:spacing w:val="-3"/>
                <w:sz w:val="24"/>
                <w:szCs w:val="24"/>
                <w:lang w:val="ro-RO"/>
              </w:rPr>
              <w:t xml:space="preserve">(daca e cazul) </w:t>
            </w:r>
            <w:r w:rsidRPr="00541C02">
              <w:rPr>
                <w:rFonts w:ascii="Times New Roman" w:eastAsia="Times New Roman" w:hAnsi="Times New Roman" w:cs="Times New Roman"/>
                <w:snapToGrid w:val="0"/>
                <w:spacing w:val="-3"/>
                <w:sz w:val="24"/>
                <w:szCs w:val="24"/>
                <w:lang w:val="ro-RO"/>
              </w:rPr>
              <w:t>precum si orice alte cheltuieli rambursabile avansate de Prestator in numele sau pentru Companie. Serviciile lunare prestate in baza acestui Contract, inclusiv alte servicii aditionale</w:t>
            </w:r>
            <w:r w:rsidRPr="00284CC5">
              <w:rPr>
                <w:rFonts w:ascii="Times New Roman" w:eastAsia="Times New Roman" w:hAnsi="Times New Roman" w:cs="Times New Roman"/>
                <w:snapToGrid w:val="0"/>
                <w:spacing w:val="-3"/>
                <w:sz w:val="24"/>
                <w:szCs w:val="24"/>
                <w:lang w:val="ro-RO"/>
              </w:rPr>
              <w:t>,</w:t>
            </w:r>
            <w:r w:rsidR="00284CC5">
              <w:rPr>
                <w:rFonts w:ascii="Times New Roman" w:eastAsia="Times New Roman" w:hAnsi="Times New Roman" w:cs="Times New Roman"/>
                <w:snapToGrid w:val="0"/>
                <w:spacing w:val="-3"/>
                <w:sz w:val="24"/>
                <w:szCs w:val="24"/>
                <w:lang w:val="ro-RO"/>
              </w:rPr>
              <w:t xml:space="preserve"> </w:t>
            </w:r>
            <w:r w:rsidRPr="00284CC5">
              <w:rPr>
                <w:rFonts w:ascii="Times New Roman" w:eastAsia="Times New Roman" w:hAnsi="Times New Roman" w:cs="Times New Roman"/>
                <w:snapToGrid w:val="0"/>
                <w:spacing w:val="-3"/>
                <w:sz w:val="24"/>
                <w:szCs w:val="24"/>
                <w:lang w:val="ro-RO"/>
              </w:rPr>
              <w:t xml:space="preserve">vor fi facturate </w:t>
            </w:r>
            <w:r w:rsidR="00284CC5">
              <w:rPr>
                <w:rFonts w:ascii="Times New Roman" w:eastAsia="Times New Roman" w:hAnsi="Times New Roman" w:cs="Times New Roman"/>
                <w:snapToGrid w:val="0"/>
                <w:spacing w:val="-3"/>
                <w:sz w:val="24"/>
                <w:szCs w:val="24"/>
                <w:lang w:val="ro-RO"/>
              </w:rPr>
              <w:t>la momentul predarii documentelor financiar-contabile pentru luna precedenta.</w:t>
            </w:r>
          </w:p>
          <w:p w14:paraId="4A0FEB23" w14:textId="77777777" w:rsidR="004520B3" w:rsidRPr="00541C02" w:rsidRDefault="004520B3" w:rsidP="008E4158">
            <w:pPr>
              <w:widowControl w:val="0"/>
              <w:tabs>
                <w:tab w:val="left" w:pos="-720"/>
              </w:tabs>
              <w:suppressAutoHyphens/>
              <w:ind w:left="51" w:hanging="51"/>
              <w:jc w:val="both"/>
              <w:rPr>
                <w:rFonts w:ascii="Times New Roman" w:eastAsia="Times New Roman" w:hAnsi="Times New Roman" w:cs="Times New Roman"/>
                <w:snapToGrid w:val="0"/>
                <w:spacing w:val="-3"/>
                <w:sz w:val="24"/>
                <w:szCs w:val="24"/>
                <w:lang w:val="ro-RO"/>
              </w:rPr>
            </w:pPr>
          </w:p>
          <w:p w14:paraId="7A3F50C1" w14:textId="77777777" w:rsidR="006F31EE" w:rsidRPr="00541C02" w:rsidRDefault="006F31EE" w:rsidP="008E4158">
            <w:pPr>
              <w:widowControl w:val="0"/>
              <w:ind w:left="720"/>
              <w:rPr>
                <w:rFonts w:ascii="Times New Roman" w:eastAsia="Times New Roman" w:hAnsi="Times New Roman" w:cs="Times New Roman"/>
                <w:snapToGrid w:val="0"/>
                <w:sz w:val="24"/>
                <w:szCs w:val="24"/>
                <w:lang w:val="ro-RO"/>
              </w:rPr>
            </w:pPr>
          </w:p>
          <w:p w14:paraId="6185ED1A" w14:textId="03347C3C" w:rsidR="006F31EE" w:rsidRPr="00FC733D" w:rsidRDefault="00FC733D" w:rsidP="00FC733D">
            <w:pPr>
              <w:widowControl w:val="0"/>
              <w:tabs>
                <w:tab w:val="left" w:pos="-720"/>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3.</w:t>
            </w:r>
            <w:r w:rsidR="00052697">
              <w:rPr>
                <w:rFonts w:ascii="Times New Roman" w:eastAsia="Times New Roman" w:hAnsi="Times New Roman" w:cs="Times New Roman"/>
                <w:snapToGrid w:val="0"/>
                <w:spacing w:val="-3"/>
                <w:sz w:val="24"/>
                <w:szCs w:val="24"/>
                <w:lang w:val="ro-RO"/>
              </w:rPr>
              <w:t>7</w:t>
            </w:r>
            <w:r w:rsidRPr="00FC733D">
              <w:rPr>
                <w:rFonts w:ascii="Times New Roman" w:eastAsia="Times New Roman" w:hAnsi="Times New Roman" w:cs="Times New Roman"/>
                <w:snapToGrid w:val="0"/>
                <w:color w:val="FFFFFF" w:themeColor="background1"/>
                <w:spacing w:val="-3"/>
                <w:sz w:val="24"/>
                <w:szCs w:val="24"/>
                <w:lang w:val="ro-RO"/>
              </w:rPr>
              <w:t>..</w:t>
            </w:r>
            <w:r w:rsidR="006F31EE" w:rsidRPr="00FC733D">
              <w:rPr>
                <w:rFonts w:ascii="Times New Roman" w:eastAsia="Times New Roman" w:hAnsi="Times New Roman" w:cs="Times New Roman"/>
                <w:snapToGrid w:val="0"/>
                <w:spacing w:val="-3"/>
                <w:sz w:val="24"/>
                <w:szCs w:val="24"/>
                <w:lang w:val="ro-RO"/>
              </w:rPr>
              <w:t xml:space="preserve">Facturile emise de Prestator in baza prezentului Contract vor fi scadente in termen de </w:t>
            </w:r>
            <w:r>
              <w:rPr>
                <w:rFonts w:ascii="Times New Roman" w:eastAsia="Times New Roman" w:hAnsi="Times New Roman" w:cs="Times New Roman"/>
                <w:snapToGrid w:val="0"/>
                <w:spacing w:val="-3"/>
                <w:sz w:val="24"/>
                <w:szCs w:val="24"/>
                <w:lang w:val="ro-RO"/>
              </w:rPr>
              <w:t>15</w:t>
            </w:r>
            <w:r w:rsidR="006F31EE" w:rsidRPr="00FC733D">
              <w:rPr>
                <w:rFonts w:ascii="Times New Roman" w:eastAsia="Times New Roman" w:hAnsi="Times New Roman" w:cs="Times New Roman"/>
                <w:snapToGrid w:val="0"/>
                <w:spacing w:val="-3"/>
                <w:sz w:val="24"/>
                <w:szCs w:val="24"/>
                <w:lang w:val="ro-RO"/>
              </w:rPr>
              <w:t xml:space="preserve"> zile calendaristice de la data emiterii si vor fi transmise Companiei, prin e-mail, fax, ori prin scrisoare recomandata la adresa mentionata la paragraful 7.6, sau la o alta adresa acceptata in scris de Parti. Facturile transmise de Prestator Companiei vor fi considerate ca fiind acceptate de </w:t>
            </w:r>
            <w:r w:rsidR="006F31EE" w:rsidRPr="00FC733D">
              <w:rPr>
                <w:rFonts w:ascii="Times New Roman" w:eastAsia="Times New Roman" w:hAnsi="Times New Roman" w:cs="Times New Roman"/>
                <w:bCs/>
                <w:snapToGrid w:val="0"/>
                <w:spacing w:val="-3"/>
                <w:sz w:val="24"/>
                <w:szCs w:val="24"/>
                <w:lang w:val="ro-RO"/>
              </w:rPr>
              <w:t xml:space="preserve">Companie in mod automat </w:t>
            </w:r>
            <w:r w:rsidR="006F31EE" w:rsidRPr="00FC733D">
              <w:rPr>
                <w:rFonts w:ascii="Times New Roman" w:eastAsia="Times New Roman" w:hAnsi="Times New Roman" w:cs="Times New Roman"/>
                <w:snapToGrid w:val="0"/>
                <w:spacing w:val="-3"/>
                <w:sz w:val="24"/>
                <w:szCs w:val="24"/>
                <w:lang w:val="ro-RO"/>
              </w:rPr>
              <w:t>daca acesta nu are nicio obiectie in acest sens transmisa in scris Prestatorului in termen de trei zile de la data receptiei fiecarei facturi, dar nu mai tarziu de sfarsitul zilei anterioare zilei de scadenta. In cazul in care Compania contesta, in baza unor motive intemeiate, o parte dintre serviciile consemnate de Prestator intr-o factura sau mai multe facturi, Compania va achita serviciile necontestate, urmand ca restul serviciilor prestate sa fie achitate dupa ce Partile ajung la un acord in acest sens.</w:t>
            </w:r>
          </w:p>
          <w:p w14:paraId="69E5E2EC" w14:textId="77777777" w:rsidR="006F31EE" w:rsidRPr="00541C02" w:rsidRDefault="006F31EE" w:rsidP="008E4158">
            <w:pPr>
              <w:widowControl w:val="0"/>
              <w:ind w:left="720"/>
              <w:rPr>
                <w:rFonts w:ascii="Times New Roman" w:eastAsia="Times New Roman" w:hAnsi="Times New Roman" w:cs="Times New Roman"/>
                <w:snapToGrid w:val="0"/>
                <w:sz w:val="20"/>
                <w:szCs w:val="24"/>
                <w:lang w:val="ro-RO"/>
              </w:rPr>
            </w:pPr>
          </w:p>
          <w:p w14:paraId="333F67D4" w14:textId="4D5453CE" w:rsidR="006F31EE" w:rsidRPr="00541C02" w:rsidRDefault="00052697" w:rsidP="00052697">
            <w:pPr>
              <w:widowControl w:val="0"/>
              <w:tabs>
                <w:tab w:val="left" w:pos="-720"/>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3.8</w:t>
            </w:r>
            <w:r w:rsidRPr="00052697">
              <w:rPr>
                <w:rFonts w:ascii="Times New Roman" w:eastAsia="Times New Roman" w:hAnsi="Times New Roman" w:cs="Times New Roman"/>
                <w:snapToGrid w:val="0"/>
                <w:color w:val="FFFFFF" w:themeColor="background1"/>
                <w:spacing w:val="-3"/>
                <w:sz w:val="24"/>
                <w:szCs w:val="24"/>
                <w:lang w:val="ro-RO"/>
              </w:rPr>
              <w:t>..</w:t>
            </w:r>
            <w:r w:rsidR="006F31EE" w:rsidRPr="00541C02">
              <w:rPr>
                <w:rFonts w:ascii="Times New Roman" w:eastAsia="Times New Roman" w:hAnsi="Times New Roman" w:cs="Times New Roman"/>
                <w:snapToGrid w:val="0"/>
                <w:spacing w:val="-3"/>
                <w:sz w:val="24"/>
                <w:szCs w:val="24"/>
                <w:lang w:val="ro-RO"/>
              </w:rPr>
              <w:t>Pentru nerespectarea termenului de plată a oricarei facturi, Compania se afla de drept in intarziere, fara a mai fi necesara notificarea prealabila, putând fi obligat la plata unor penalitati in valoare de 0,1% pe zi de intarziere, calculata la valoarea totala a debitelor restante, incepand cu data scadentei, dispozitiile paragrafelor 2.3 si 2.4 fiind de asemenea aplicabile.</w:t>
            </w:r>
            <w:r w:rsidR="006F31EE" w:rsidRPr="00660DCF">
              <w:rPr>
                <w:rFonts w:ascii="Times New Roman" w:hAnsi="Times New Roman"/>
                <w:szCs w:val="24"/>
                <w:lang w:val="ro-RO"/>
              </w:rPr>
              <w:t xml:space="preserve"> </w:t>
            </w:r>
            <w:r w:rsidR="006F31EE" w:rsidRPr="006B5EA9">
              <w:rPr>
                <w:rFonts w:ascii="Times New Roman" w:hAnsi="Times New Roman"/>
                <w:szCs w:val="24"/>
                <w:lang w:val="ro-RO"/>
              </w:rPr>
              <w:t xml:space="preserve">Decizia de aplicare a penalităților aparține </w:t>
            </w:r>
            <w:r w:rsidR="006F31EE">
              <w:rPr>
                <w:rFonts w:ascii="Times New Roman" w:hAnsi="Times New Roman"/>
                <w:szCs w:val="24"/>
                <w:lang w:val="ro-RO"/>
              </w:rPr>
              <w:t>conducerii</w:t>
            </w:r>
            <w:r w:rsidR="006F31EE" w:rsidRPr="006B5EA9">
              <w:rPr>
                <w:rFonts w:ascii="Times New Roman" w:hAnsi="Times New Roman"/>
                <w:szCs w:val="24"/>
                <w:lang w:val="ro-RO"/>
              </w:rPr>
              <w:t xml:space="preserve"> Prestatorului.</w:t>
            </w:r>
          </w:p>
          <w:p w14:paraId="227EFFAB" w14:textId="77777777" w:rsidR="006F31EE" w:rsidRPr="00541C02" w:rsidRDefault="006F31EE" w:rsidP="008E4158">
            <w:pPr>
              <w:widowControl w:val="0"/>
              <w:jc w:val="center"/>
              <w:rPr>
                <w:rFonts w:ascii="Times New Roman" w:eastAsia="Times New Roman" w:hAnsi="Times New Roman" w:cs="Times New Roman"/>
                <w:b/>
                <w:snapToGrid w:val="0"/>
                <w:sz w:val="24"/>
                <w:szCs w:val="24"/>
                <w:lang w:val="ro-RO"/>
              </w:rPr>
            </w:pPr>
          </w:p>
          <w:p w14:paraId="7D22F9D1" w14:textId="77777777" w:rsidR="006F31EE" w:rsidRPr="00541C02" w:rsidRDefault="006F31EE" w:rsidP="008E4158">
            <w:pPr>
              <w:widowControl w:val="0"/>
              <w:jc w:val="center"/>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Articolul 4</w:t>
            </w:r>
          </w:p>
          <w:p w14:paraId="41D6B7B1" w14:textId="77777777" w:rsidR="006F31EE" w:rsidRPr="00541C02" w:rsidRDefault="006F31EE" w:rsidP="008E4158">
            <w:pPr>
              <w:widowControl w:val="0"/>
              <w:jc w:val="center"/>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Clauze privind personalul Prestatorului</w:t>
            </w:r>
          </w:p>
          <w:p w14:paraId="6551E960" w14:textId="77777777" w:rsidR="006F31EE" w:rsidRPr="00541C02" w:rsidRDefault="006F31EE" w:rsidP="008E4158">
            <w:pPr>
              <w:widowControl w:val="0"/>
              <w:jc w:val="both"/>
              <w:rPr>
                <w:rFonts w:ascii="Times New Roman" w:eastAsia="Times New Roman" w:hAnsi="Times New Roman" w:cs="Times New Roman"/>
                <w:snapToGrid w:val="0"/>
                <w:sz w:val="24"/>
                <w:szCs w:val="24"/>
                <w:lang w:val="ro-RO"/>
              </w:rPr>
            </w:pPr>
          </w:p>
          <w:p w14:paraId="1272ED2E" w14:textId="01F90B9C" w:rsidR="006F31EE" w:rsidRDefault="006F31EE" w:rsidP="008E4158">
            <w:pPr>
              <w:widowControl w:val="0"/>
              <w:tabs>
                <w:tab w:val="num" w:pos="1866"/>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 xml:space="preserve">4.1 </w:t>
            </w:r>
            <w:r w:rsidRPr="00541C02">
              <w:rPr>
                <w:rFonts w:ascii="Times New Roman" w:eastAsia="Times New Roman" w:hAnsi="Times New Roman" w:cs="Times New Roman"/>
                <w:snapToGrid w:val="0"/>
                <w:spacing w:val="-3"/>
                <w:sz w:val="24"/>
                <w:szCs w:val="24"/>
                <w:lang w:val="ro-RO"/>
              </w:rPr>
              <w:t xml:space="preserve">Partile recunosc si accepta ca Prestatorul isi asuma in mod curent costuri substantiale pentru imbunatatirea pregatirii profesionale si extinderea competentelor angajatilor sai, inclusiv prin programe de training intern sau extern. Avand in vedere acest aspect, Compania, nu va angaja serviciile niciunui salariat, fost salariat sau contractor al Prestatorului si al carui contract cu Prestatorul este in vigoare sau a incetat cu mai putin de un an inainte de angajarea sa de catre Companie, decât cu acordul scris si prealabil al Prestatorului. Compania este de acord si confirma ca in cazul nerespectarii acestor criterii, in ziua angajarii uneia sau mai multor persoane dintre cele mentionate mai sus, Compania va plati catre Prestator, pentru fiecare persoana, o suma echivalenta cu dublul sumei facturilor emise de catre </w:t>
            </w:r>
            <w:r w:rsidR="00B6096A">
              <w:rPr>
                <w:rFonts w:ascii="Times New Roman" w:eastAsia="Times New Roman" w:hAnsi="Times New Roman" w:cs="Times New Roman"/>
                <w:snapToGrid w:val="0"/>
                <w:spacing w:val="-3"/>
                <w:sz w:val="24"/>
                <w:szCs w:val="24"/>
                <w:lang w:val="ro-RO"/>
              </w:rPr>
              <w:t xml:space="preserve">Scintee Andrei-Laurentiu – Expert Contabil </w:t>
            </w:r>
            <w:r w:rsidRPr="00541C02">
              <w:rPr>
                <w:rFonts w:ascii="Times New Roman" w:eastAsia="Times New Roman" w:hAnsi="Times New Roman" w:cs="Times New Roman"/>
                <w:snapToGrid w:val="0"/>
                <w:spacing w:val="-3"/>
                <w:sz w:val="24"/>
                <w:szCs w:val="24"/>
                <w:lang w:val="ro-RO"/>
              </w:rPr>
              <w:t xml:space="preserve">in ultimele 12 luni, dar nu mai putin de 20.000 de Euro de persoana. </w:t>
            </w:r>
          </w:p>
          <w:p w14:paraId="0AA023B4" w14:textId="77777777" w:rsidR="006F31EE" w:rsidRPr="00D91D2B" w:rsidRDefault="006F31EE" w:rsidP="008E4158">
            <w:pPr>
              <w:widowControl w:val="0"/>
              <w:tabs>
                <w:tab w:val="num" w:pos="1866"/>
              </w:tabs>
              <w:suppressAutoHyphens/>
              <w:jc w:val="both"/>
              <w:rPr>
                <w:rFonts w:ascii="Times New Roman" w:eastAsia="Times New Roman" w:hAnsi="Times New Roman" w:cs="Times New Roman"/>
                <w:snapToGrid w:val="0"/>
                <w:spacing w:val="-3"/>
                <w:sz w:val="24"/>
                <w:szCs w:val="24"/>
                <w:lang w:val="ro-RO"/>
              </w:rPr>
            </w:pPr>
          </w:p>
          <w:p w14:paraId="64DFDE4E" w14:textId="5232EB40" w:rsidR="006F31EE" w:rsidRPr="00541C02" w:rsidRDefault="006F31EE" w:rsidP="008E4158">
            <w:pPr>
              <w:widowControl w:val="0"/>
              <w:tabs>
                <w:tab w:val="left" w:pos="-720"/>
                <w:tab w:val="left" w:pos="0"/>
                <w:tab w:val="num" w:pos="1866"/>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 xml:space="preserve">4.2 </w:t>
            </w:r>
            <w:r w:rsidRPr="00541C02">
              <w:rPr>
                <w:rFonts w:ascii="Times New Roman" w:eastAsia="Times New Roman" w:hAnsi="Times New Roman" w:cs="Times New Roman"/>
                <w:snapToGrid w:val="0"/>
                <w:spacing w:val="-3"/>
                <w:sz w:val="24"/>
                <w:szCs w:val="24"/>
                <w:lang w:val="ro-RO"/>
              </w:rPr>
              <w:t>In situatia in care prezentul contract este reziliat de catre oricare din parti, clauza 4.1 a acestui Contract va ramane in vigoare timp de un an de la incetarea Contractului</w:t>
            </w:r>
            <w:r w:rsidR="00052697">
              <w:rPr>
                <w:rFonts w:ascii="Times New Roman" w:eastAsia="Times New Roman" w:hAnsi="Times New Roman" w:cs="Times New Roman"/>
                <w:snapToGrid w:val="0"/>
                <w:spacing w:val="-3"/>
                <w:sz w:val="24"/>
                <w:szCs w:val="24"/>
                <w:lang w:val="ro-RO"/>
              </w:rPr>
              <w:t>.</w:t>
            </w:r>
          </w:p>
          <w:p w14:paraId="09338B34" w14:textId="77777777" w:rsidR="006F31EE" w:rsidRPr="00541C02" w:rsidRDefault="006F31EE" w:rsidP="008E4158">
            <w:pPr>
              <w:widowControl w:val="0"/>
              <w:tabs>
                <w:tab w:val="left" w:pos="-720"/>
                <w:tab w:val="left" w:pos="0"/>
              </w:tabs>
              <w:suppressAutoHyphens/>
              <w:jc w:val="center"/>
              <w:rPr>
                <w:rFonts w:ascii="Times New Roman" w:eastAsia="Times New Roman" w:hAnsi="Times New Roman" w:cs="Times New Roman"/>
                <w:b/>
                <w:snapToGrid w:val="0"/>
                <w:spacing w:val="-3"/>
                <w:sz w:val="24"/>
                <w:szCs w:val="24"/>
                <w:lang w:val="ro-RO"/>
              </w:rPr>
            </w:pPr>
            <w:r w:rsidRPr="00541C02">
              <w:rPr>
                <w:rFonts w:ascii="Times New Roman" w:eastAsia="Times New Roman" w:hAnsi="Times New Roman" w:cs="Times New Roman"/>
                <w:b/>
                <w:snapToGrid w:val="0"/>
                <w:spacing w:val="-3"/>
                <w:sz w:val="24"/>
                <w:szCs w:val="24"/>
                <w:lang w:val="ro-RO"/>
              </w:rPr>
              <w:lastRenderedPageBreak/>
              <w:t>Articolul 5</w:t>
            </w:r>
          </w:p>
          <w:p w14:paraId="196FED8F" w14:textId="77777777" w:rsidR="006F31EE" w:rsidRPr="00541C02" w:rsidRDefault="006F31EE" w:rsidP="008E4158">
            <w:pPr>
              <w:widowControl w:val="0"/>
              <w:tabs>
                <w:tab w:val="left" w:pos="-720"/>
                <w:tab w:val="left" w:pos="0"/>
              </w:tabs>
              <w:suppressAutoHyphens/>
              <w:jc w:val="center"/>
              <w:rPr>
                <w:rFonts w:ascii="Times New Roman" w:eastAsia="Times New Roman" w:hAnsi="Times New Roman" w:cs="Times New Roman"/>
                <w:b/>
                <w:snapToGrid w:val="0"/>
                <w:spacing w:val="-3"/>
                <w:sz w:val="24"/>
                <w:szCs w:val="24"/>
                <w:lang w:val="ro-RO"/>
              </w:rPr>
            </w:pPr>
            <w:r w:rsidRPr="00541C02">
              <w:rPr>
                <w:rFonts w:ascii="Times New Roman" w:eastAsia="Times New Roman" w:hAnsi="Times New Roman" w:cs="Times New Roman"/>
                <w:b/>
                <w:snapToGrid w:val="0"/>
                <w:spacing w:val="-3"/>
                <w:sz w:val="24"/>
                <w:szCs w:val="24"/>
                <w:lang w:val="ro-RO"/>
              </w:rPr>
              <w:t>Confidentialitate si independenta</w:t>
            </w:r>
          </w:p>
          <w:p w14:paraId="75F94C1B" w14:textId="77777777" w:rsidR="006F31EE" w:rsidRPr="00541C02" w:rsidRDefault="006F31EE" w:rsidP="008E4158">
            <w:pPr>
              <w:widowControl w:val="0"/>
              <w:tabs>
                <w:tab w:val="left" w:pos="-720"/>
                <w:tab w:val="left" w:pos="0"/>
              </w:tabs>
              <w:suppressAutoHyphens/>
              <w:jc w:val="center"/>
              <w:rPr>
                <w:rFonts w:ascii="Times New Roman" w:eastAsia="Times New Roman" w:hAnsi="Times New Roman" w:cs="Times New Roman"/>
                <w:b/>
                <w:snapToGrid w:val="0"/>
                <w:spacing w:val="-3"/>
                <w:sz w:val="24"/>
                <w:szCs w:val="24"/>
                <w:lang w:val="ro-RO"/>
              </w:rPr>
            </w:pPr>
          </w:p>
          <w:p w14:paraId="77E99ABF" w14:textId="0715B3D1"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 xml:space="preserve">5.1 </w:t>
            </w:r>
            <w:r w:rsidRPr="00541C02">
              <w:rPr>
                <w:rFonts w:ascii="Times New Roman" w:eastAsia="Times New Roman" w:hAnsi="Times New Roman" w:cs="Times New Roman"/>
                <w:snapToGrid w:val="0"/>
                <w:spacing w:val="-3"/>
                <w:sz w:val="24"/>
                <w:szCs w:val="24"/>
                <w:lang w:val="ro-RO"/>
              </w:rPr>
              <w:t>Termenii si conditiile acestui Contract, impreuna cu informatiile furnizate de catre oricare dintre Parti celeilalte Parti in conformitate cu acest Contract sau in legatura cu acesta sunt considerate confidentiale (in continuare denumite „</w:t>
            </w:r>
            <w:r w:rsidRPr="00541C02">
              <w:rPr>
                <w:rFonts w:ascii="Times New Roman" w:eastAsia="Times New Roman" w:hAnsi="Times New Roman" w:cs="Times New Roman"/>
                <w:b/>
                <w:snapToGrid w:val="0"/>
                <w:spacing w:val="-3"/>
                <w:sz w:val="24"/>
                <w:szCs w:val="24"/>
                <w:lang w:val="ro-RO"/>
              </w:rPr>
              <w:t>Informatiile Confidentiale</w:t>
            </w:r>
            <w:r w:rsidRPr="00541C02">
              <w:rPr>
                <w:rFonts w:ascii="Times New Roman" w:eastAsia="Times New Roman" w:hAnsi="Times New Roman" w:cs="Times New Roman"/>
                <w:snapToGrid w:val="0"/>
                <w:spacing w:val="-3"/>
                <w:sz w:val="24"/>
                <w:szCs w:val="24"/>
                <w:lang w:val="ro-RO"/>
              </w:rPr>
              <w:t>”). In consecinta nicio Parte (i) nu va divulga Informatiile Confidentiale unei terte persoane si (ii) nu va folosi Informatiile Confidentiale in alt scop decat indeplinirea obligatiilor care ii revin conform acestui Contract. Obligatia de confidentialitate nu se va aplica in urmatoarele situatii:</w:t>
            </w:r>
          </w:p>
          <w:p w14:paraId="57E283CD" w14:textId="7BCCB14E" w:rsidR="006F31EE" w:rsidRPr="00636682" w:rsidRDefault="006F31EE" w:rsidP="008E4158">
            <w:pPr>
              <w:pStyle w:val="ListParagraph"/>
              <w:widowControl w:val="0"/>
              <w:numPr>
                <w:ilvl w:val="0"/>
                <w:numId w:val="43"/>
              </w:numPr>
              <w:tabs>
                <w:tab w:val="left" w:pos="-720"/>
                <w:tab w:val="left" w:pos="0"/>
                <w:tab w:val="left" w:pos="1701"/>
              </w:tabs>
              <w:suppressAutoHyphens/>
              <w:ind w:left="335" w:hanging="284"/>
              <w:jc w:val="both"/>
              <w:rPr>
                <w:rFonts w:ascii="Times New Roman" w:eastAsia="Times New Roman" w:hAnsi="Times New Roman" w:cs="Times New Roman"/>
                <w:snapToGrid w:val="0"/>
                <w:spacing w:val="-3"/>
                <w:sz w:val="24"/>
                <w:szCs w:val="24"/>
                <w:lang w:val="ro-RO"/>
              </w:rPr>
            </w:pPr>
            <w:r w:rsidRPr="00636682">
              <w:rPr>
                <w:rFonts w:ascii="Times New Roman" w:eastAsia="Times New Roman" w:hAnsi="Times New Roman" w:cs="Times New Roman"/>
                <w:snapToGrid w:val="0"/>
                <w:spacing w:val="-3"/>
                <w:sz w:val="24"/>
                <w:szCs w:val="24"/>
                <w:lang w:val="ro-RO"/>
              </w:rPr>
              <w:t>in masura in care dezvaluirea constituie o obligatie legala;</w:t>
            </w:r>
          </w:p>
          <w:p w14:paraId="27E73766" w14:textId="2CCE3569" w:rsidR="006F31EE" w:rsidRPr="00636682" w:rsidRDefault="006F31EE" w:rsidP="008E4158">
            <w:pPr>
              <w:pStyle w:val="ListParagraph"/>
              <w:widowControl w:val="0"/>
              <w:numPr>
                <w:ilvl w:val="0"/>
                <w:numId w:val="43"/>
              </w:numPr>
              <w:tabs>
                <w:tab w:val="left" w:pos="-720"/>
                <w:tab w:val="left" w:pos="0"/>
                <w:tab w:val="left" w:pos="1701"/>
              </w:tabs>
              <w:suppressAutoHyphens/>
              <w:ind w:left="335" w:hanging="284"/>
              <w:jc w:val="both"/>
              <w:rPr>
                <w:rFonts w:ascii="Times New Roman" w:eastAsia="Times New Roman" w:hAnsi="Times New Roman" w:cs="Times New Roman"/>
                <w:snapToGrid w:val="0"/>
                <w:spacing w:val="-3"/>
                <w:sz w:val="24"/>
                <w:szCs w:val="24"/>
                <w:lang w:val="ro-RO"/>
              </w:rPr>
            </w:pPr>
            <w:r w:rsidRPr="00636682">
              <w:rPr>
                <w:rFonts w:ascii="Times New Roman" w:eastAsia="Times New Roman" w:hAnsi="Times New Roman" w:cs="Times New Roman"/>
                <w:snapToGrid w:val="0"/>
                <w:spacing w:val="-3"/>
                <w:sz w:val="24"/>
                <w:szCs w:val="24"/>
                <w:lang w:val="ro-RO"/>
              </w:rPr>
              <w:t>in masura in care dezvaluirea este facuta ca urmare a unei dispozitii a unei autoritati publice, organ de cercetare penala sau instanta de judecata, in conditiile legii;</w:t>
            </w:r>
          </w:p>
          <w:p w14:paraId="6C451B6B" w14:textId="77777777" w:rsidR="006F31EE" w:rsidRPr="00541C02" w:rsidRDefault="006F31EE" w:rsidP="008E4158">
            <w:pPr>
              <w:widowControl w:val="0"/>
              <w:numPr>
                <w:ilvl w:val="0"/>
                <w:numId w:val="43"/>
              </w:numPr>
              <w:tabs>
                <w:tab w:val="left" w:pos="-720"/>
                <w:tab w:val="left" w:pos="0"/>
                <w:tab w:val="left" w:pos="1701"/>
              </w:tabs>
              <w:suppressAutoHyphens/>
              <w:ind w:left="335" w:hanging="284"/>
              <w:contextualSpacing/>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in masura in care dezvaluirea este necesara pentru punerea in aplicare a acestui Contract;</w:t>
            </w:r>
          </w:p>
          <w:p w14:paraId="3239D022" w14:textId="77777777" w:rsidR="006F31EE" w:rsidRPr="00541C02" w:rsidRDefault="006F31EE" w:rsidP="008E4158">
            <w:pPr>
              <w:widowControl w:val="0"/>
              <w:numPr>
                <w:ilvl w:val="0"/>
                <w:numId w:val="43"/>
              </w:numPr>
              <w:tabs>
                <w:tab w:val="left" w:pos="-720"/>
                <w:tab w:val="left" w:pos="0"/>
                <w:tab w:val="left" w:pos="1701"/>
              </w:tabs>
              <w:suppressAutoHyphens/>
              <w:ind w:left="335" w:hanging="284"/>
              <w:contextualSpacing/>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cu privire la Informatii Confidentiale care au ajuns deja in domeniul public altfel decat prin incalcarea acestui Contract.</w:t>
            </w:r>
          </w:p>
          <w:p w14:paraId="6EF2705B" w14:textId="77777777" w:rsidR="006F31EE" w:rsidRPr="00541C02" w:rsidRDefault="006F31EE" w:rsidP="008E4158">
            <w:pPr>
              <w:widowControl w:val="0"/>
              <w:numPr>
                <w:ilvl w:val="0"/>
                <w:numId w:val="43"/>
              </w:numPr>
              <w:tabs>
                <w:tab w:val="left" w:pos="-720"/>
                <w:tab w:val="left" w:pos="0"/>
                <w:tab w:val="left" w:pos="1701"/>
              </w:tabs>
              <w:suppressAutoHyphens/>
              <w:ind w:left="335" w:hanging="284"/>
              <w:contextualSpacing/>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cu privire la dezvaluiri fata de consultantii legali, fiscali, subcontractorii sau auditorii Partii, cu conditia ca acestia sa fie legati la randul lor de o obligatie de confidentialitate similara.</w:t>
            </w:r>
          </w:p>
          <w:p w14:paraId="65CD4240" w14:textId="3C86600C"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 xml:space="preserve">5.2 </w:t>
            </w:r>
            <w:r w:rsidRPr="00541C02">
              <w:rPr>
                <w:rFonts w:ascii="Times New Roman" w:eastAsia="Times New Roman" w:hAnsi="Times New Roman" w:cs="Times New Roman"/>
                <w:snapToGrid w:val="0"/>
                <w:spacing w:val="-3"/>
                <w:sz w:val="24"/>
                <w:szCs w:val="24"/>
                <w:lang w:val="ro-RO"/>
              </w:rPr>
              <w:t>Prestatorul impune stricta aderenta a personalului sau la regulile sale etice. Prin urmare, in toate aspectele practicii sale, Prestatorul va mentine un standard strict de confidentialitate in ceea ce priveste informatiile obtinute in timpul indeplinirii sarcinilor sale. Mai mult, Prestatorul si angajatii Prestatorului isi vor pastra independenta fata de interesele Companiei.</w:t>
            </w:r>
          </w:p>
          <w:p w14:paraId="0E73805F" w14:textId="77777777" w:rsidR="006F31EE" w:rsidRPr="00541C02" w:rsidRDefault="006F31EE" w:rsidP="008E4158">
            <w:pPr>
              <w:keepNext/>
              <w:tabs>
                <w:tab w:val="left" w:pos="-720"/>
                <w:tab w:val="left" w:pos="0"/>
              </w:tabs>
              <w:suppressAutoHyphens/>
              <w:jc w:val="center"/>
              <w:outlineLvl w:val="6"/>
              <w:rPr>
                <w:rFonts w:ascii="Times New Roman" w:eastAsia="Times New Roman" w:hAnsi="Times New Roman" w:cs="Times New Roman"/>
                <w:b/>
                <w:spacing w:val="-3"/>
                <w:sz w:val="24"/>
                <w:szCs w:val="24"/>
                <w:lang w:val="ro-RO"/>
              </w:rPr>
            </w:pPr>
          </w:p>
          <w:p w14:paraId="00107E4E" w14:textId="77777777" w:rsidR="006F31EE" w:rsidRPr="00541C02" w:rsidRDefault="006F31EE" w:rsidP="008E4158">
            <w:pPr>
              <w:keepNext/>
              <w:tabs>
                <w:tab w:val="left" w:pos="-720"/>
                <w:tab w:val="left" w:pos="0"/>
              </w:tabs>
              <w:suppressAutoHyphens/>
              <w:jc w:val="center"/>
              <w:outlineLvl w:val="6"/>
              <w:rPr>
                <w:rFonts w:ascii="Times New Roman" w:eastAsia="Times New Roman" w:hAnsi="Times New Roman" w:cs="Times New Roman"/>
                <w:b/>
                <w:spacing w:val="-3"/>
                <w:sz w:val="24"/>
                <w:szCs w:val="24"/>
                <w:lang w:val="ro-RO"/>
              </w:rPr>
            </w:pPr>
            <w:r w:rsidRPr="00541C02">
              <w:rPr>
                <w:rFonts w:ascii="Times New Roman" w:eastAsia="Times New Roman" w:hAnsi="Times New Roman" w:cs="Times New Roman"/>
                <w:b/>
                <w:spacing w:val="-3"/>
                <w:sz w:val="24"/>
                <w:szCs w:val="24"/>
                <w:lang w:val="ro-RO"/>
              </w:rPr>
              <w:t>Articolul 6</w:t>
            </w:r>
          </w:p>
          <w:p w14:paraId="13CA15E2" w14:textId="77777777" w:rsidR="006F31EE" w:rsidRPr="00541C02" w:rsidRDefault="006F31EE" w:rsidP="008E4158">
            <w:pPr>
              <w:keepNext/>
              <w:tabs>
                <w:tab w:val="left" w:pos="-720"/>
                <w:tab w:val="left" w:pos="0"/>
              </w:tabs>
              <w:suppressAutoHyphens/>
              <w:jc w:val="center"/>
              <w:outlineLvl w:val="6"/>
              <w:rPr>
                <w:rFonts w:ascii="Times New Roman" w:eastAsia="Times New Roman" w:hAnsi="Times New Roman" w:cs="Times New Roman"/>
                <w:b/>
                <w:spacing w:val="-3"/>
                <w:sz w:val="24"/>
                <w:szCs w:val="24"/>
                <w:lang w:val="ro-RO"/>
              </w:rPr>
            </w:pPr>
            <w:r w:rsidRPr="00541C02">
              <w:rPr>
                <w:rFonts w:ascii="Times New Roman" w:eastAsia="Times New Roman" w:hAnsi="Times New Roman" w:cs="Times New Roman"/>
                <w:b/>
                <w:spacing w:val="-3"/>
                <w:sz w:val="24"/>
                <w:szCs w:val="24"/>
                <w:lang w:val="ro-RO"/>
              </w:rPr>
              <w:t>Legea aplicabila</w:t>
            </w:r>
          </w:p>
          <w:p w14:paraId="4AB644A3" w14:textId="77777777" w:rsidR="006F31EE" w:rsidRPr="00541C02" w:rsidRDefault="006F31EE" w:rsidP="008E4158">
            <w:pPr>
              <w:widowControl w:val="0"/>
              <w:tabs>
                <w:tab w:val="left" w:pos="-720"/>
                <w:tab w:val="left" w:pos="0"/>
              </w:tabs>
              <w:suppressAutoHyphens/>
              <w:ind w:left="720" w:hanging="720"/>
              <w:jc w:val="both"/>
              <w:rPr>
                <w:rFonts w:ascii="Times New Roman" w:eastAsia="Times New Roman" w:hAnsi="Times New Roman" w:cs="Times New Roman"/>
                <w:snapToGrid w:val="0"/>
                <w:spacing w:val="-3"/>
                <w:sz w:val="24"/>
                <w:szCs w:val="24"/>
                <w:lang w:val="ro-RO"/>
              </w:rPr>
            </w:pPr>
          </w:p>
          <w:p w14:paraId="4D73F7ED" w14:textId="22E74BAE" w:rsidR="006F31EE"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z w:val="24"/>
                <w:szCs w:val="24"/>
                <w:lang w:val="ro-RO"/>
              </w:rPr>
              <w:t>6.1</w:t>
            </w:r>
            <w:r w:rsidR="00832752">
              <w:rPr>
                <w:rFonts w:ascii="Times New Roman" w:eastAsia="Times New Roman" w:hAnsi="Times New Roman" w:cs="Times New Roman"/>
                <w:snapToGrid w:val="0"/>
                <w:sz w:val="24"/>
                <w:szCs w:val="24"/>
                <w:lang w:val="ro-RO"/>
              </w:rPr>
              <w:t xml:space="preserve"> </w:t>
            </w:r>
            <w:r w:rsidRPr="00541C02">
              <w:rPr>
                <w:rFonts w:ascii="Times New Roman" w:eastAsia="Times New Roman" w:hAnsi="Times New Roman" w:cs="Times New Roman"/>
                <w:snapToGrid w:val="0"/>
                <w:sz w:val="24"/>
                <w:szCs w:val="24"/>
                <w:lang w:val="ro-RO"/>
              </w:rPr>
              <w:t>Acest Contract va fi guvernat de legile din Romania. Orice disputa rezultata din acest Contract va</w:t>
            </w:r>
            <w:r w:rsidRPr="00541C02">
              <w:rPr>
                <w:rFonts w:ascii="Times New Roman" w:eastAsia="Times New Roman" w:hAnsi="Times New Roman" w:cs="Times New Roman"/>
                <w:snapToGrid w:val="0"/>
                <w:spacing w:val="-3"/>
                <w:sz w:val="24"/>
                <w:szCs w:val="24"/>
                <w:lang w:val="ro-RO"/>
              </w:rPr>
              <w:t xml:space="preserve"> fi solutionata de catre instantele judecatoresti competente din Bucuresti.</w:t>
            </w:r>
          </w:p>
          <w:p w14:paraId="780C8CB5" w14:textId="77777777" w:rsidR="00FC6B3C" w:rsidRPr="00541C02" w:rsidRDefault="00FC6B3C"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p>
          <w:p w14:paraId="5FB383F6" w14:textId="77777777" w:rsidR="006F31EE" w:rsidRPr="00541C02" w:rsidRDefault="006F31EE" w:rsidP="008E4158">
            <w:pPr>
              <w:keepNext/>
              <w:widowControl w:val="0"/>
              <w:tabs>
                <w:tab w:val="left" w:pos="-720"/>
                <w:tab w:val="left" w:pos="0"/>
              </w:tabs>
              <w:suppressAutoHyphens/>
              <w:jc w:val="center"/>
              <w:outlineLvl w:val="6"/>
              <w:rPr>
                <w:rFonts w:ascii="Times New Roman" w:eastAsia="Times New Roman" w:hAnsi="Times New Roman" w:cs="Times New Roman"/>
                <w:b/>
                <w:snapToGrid w:val="0"/>
                <w:spacing w:val="-3"/>
                <w:sz w:val="24"/>
                <w:szCs w:val="24"/>
                <w:lang w:val="ro-RO"/>
              </w:rPr>
            </w:pPr>
            <w:r w:rsidRPr="00541C02">
              <w:rPr>
                <w:rFonts w:ascii="Times New Roman" w:eastAsia="Times New Roman" w:hAnsi="Times New Roman" w:cs="Times New Roman"/>
                <w:b/>
                <w:snapToGrid w:val="0"/>
                <w:spacing w:val="-3"/>
                <w:sz w:val="24"/>
                <w:szCs w:val="24"/>
                <w:lang w:val="ro-RO"/>
              </w:rPr>
              <w:t>Articolul 7</w:t>
            </w:r>
          </w:p>
          <w:p w14:paraId="04DA6417" w14:textId="77777777" w:rsidR="006F31EE" w:rsidRPr="00541C02" w:rsidRDefault="006F31EE" w:rsidP="008E4158">
            <w:pPr>
              <w:keepNext/>
              <w:widowControl w:val="0"/>
              <w:jc w:val="center"/>
              <w:outlineLvl w:val="6"/>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Diverse</w:t>
            </w:r>
          </w:p>
          <w:p w14:paraId="493E732A"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b/>
                <w:snapToGrid w:val="0"/>
                <w:spacing w:val="-3"/>
                <w:sz w:val="24"/>
                <w:szCs w:val="24"/>
                <w:lang w:val="ro-RO"/>
              </w:rPr>
            </w:pPr>
          </w:p>
          <w:p w14:paraId="63CA0006" w14:textId="090D9B6F" w:rsidR="006F31EE" w:rsidRDefault="006F31EE" w:rsidP="008E4158">
            <w:pPr>
              <w:pStyle w:val="ListParagraph"/>
              <w:widowControl w:val="0"/>
              <w:numPr>
                <w:ilvl w:val="1"/>
                <w:numId w:val="44"/>
              </w:numPr>
              <w:tabs>
                <w:tab w:val="num" w:pos="477"/>
              </w:tabs>
              <w:ind w:left="0" w:firstLine="0"/>
              <w:jc w:val="both"/>
              <w:rPr>
                <w:rFonts w:ascii="Times New Roman" w:eastAsia="Times New Roman" w:hAnsi="Times New Roman" w:cs="Times New Roman"/>
                <w:snapToGrid w:val="0"/>
                <w:sz w:val="24"/>
                <w:szCs w:val="24"/>
                <w:lang w:val="ro-RO"/>
              </w:rPr>
            </w:pPr>
            <w:r w:rsidRPr="00636682">
              <w:rPr>
                <w:rFonts w:ascii="Times New Roman" w:eastAsia="Times New Roman" w:hAnsi="Times New Roman" w:cs="Times New Roman"/>
                <w:snapToGrid w:val="0"/>
                <w:sz w:val="24"/>
                <w:szCs w:val="24"/>
                <w:u w:val="single"/>
                <w:lang w:val="ro-RO"/>
              </w:rPr>
              <w:t>Exemplare.</w:t>
            </w:r>
            <w:r w:rsidRPr="00636682">
              <w:rPr>
                <w:rFonts w:ascii="Times New Roman" w:eastAsia="Times New Roman" w:hAnsi="Times New Roman" w:cs="Times New Roman"/>
                <w:snapToGrid w:val="0"/>
                <w:sz w:val="24"/>
                <w:szCs w:val="24"/>
                <w:lang w:val="ro-RO"/>
              </w:rPr>
              <w:t xml:space="preserve"> Acest contract va fi semnat in 2 (doua) exemplare originale,</w:t>
            </w:r>
            <w:r>
              <w:rPr>
                <w:rFonts w:ascii="Times New Roman" w:eastAsia="Times New Roman" w:hAnsi="Times New Roman" w:cs="Times New Roman"/>
                <w:snapToGrid w:val="0"/>
                <w:sz w:val="24"/>
                <w:szCs w:val="24"/>
                <w:lang w:val="ro-RO"/>
              </w:rPr>
              <w:t xml:space="preserve"> </w:t>
            </w:r>
            <w:r w:rsidR="00194F7C">
              <w:rPr>
                <w:rFonts w:ascii="Times New Roman" w:eastAsia="Times New Roman" w:hAnsi="Times New Roman" w:cs="Times New Roman"/>
                <w:snapToGrid w:val="0"/>
                <w:sz w:val="24"/>
                <w:szCs w:val="24"/>
                <w:lang w:val="ro-RO"/>
              </w:rPr>
              <w:t>in limba romana</w:t>
            </w:r>
            <w:r>
              <w:rPr>
                <w:rFonts w:ascii="Times New Roman" w:eastAsia="Times New Roman" w:hAnsi="Times New Roman" w:cs="Times New Roman"/>
                <w:snapToGrid w:val="0"/>
                <w:sz w:val="24"/>
                <w:szCs w:val="24"/>
                <w:lang w:val="ro-RO"/>
              </w:rPr>
              <w:t>,</w:t>
            </w:r>
            <w:r w:rsidRPr="00636682">
              <w:rPr>
                <w:rFonts w:ascii="Times New Roman" w:eastAsia="Times New Roman" w:hAnsi="Times New Roman" w:cs="Times New Roman"/>
                <w:snapToGrid w:val="0"/>
                <w:sz w:val="24"/>
                <w:szCs w:val="24"/>
                <w:lang w:val="ro-RO"/>
              </w:rPr>
              <w:t xml:space="preserve"> cate unul pentru fiecare Parte</w:t>
            </w:r>
            <w:r>
              <w:rPr>
                <w:rFonts w:ascii="Times New Roman" w:eastAsia="Times New Roman" w:hAnsi="Times New Roman" w:cs="Times New Roman"/>
                <w:snapToGrid w:val="0"/>
                <w:sz w:val="24"/>
                <w:szCs w:val="24"/>
                <w:lang w:val="ro-RO"/>
              </w:rPr>
              <w:t>.</w:t>
            </w:r>
          </w:p>
          <w:p w14:paraId="3044A5D8" w14:textId="5E57F236" w:rsidR="006F31EE" w:rsidRDefault="006F31EE" w:rsidP="008E4158">
            <w:pPr>
              <w:pStyle w:val="ListParagraph"/>
              <w:widowControl w:val="0"/>
              <w:numPr>
                <w:ilvl w:val="1"/>
                <w:numId w:val="44"/>
              </w:numPr>
              <w:tabs>
                <w:tab w:val="num" w:pos="477"/>
              </w:tabs>
              <w:ind w:left="0" w:firstLine="0"/>
              <w:jc w:val="both"/>
              <w:rPr>
                <w:rFonts w:ascii="Times New Roman" w:eastAsia="Times New Roman" w:hAnsi="Times New Roman" w:cs="Times New Roman"/>
                <w:snapToGrid w:val="0"/>
                <w:sz w:val="24"/>
                <w:szCs w:val="24"/>
                <w:lang w:val="ro-RO"/>
              </w:rPr>
            </w:pPr>
            <w:r w:rsidRPr="00636682">
              <w:rPr>
                <w:rFonts w:ascii="Times New Roman" w:eastAsia="Times New Roman" w:hAnsi="Times New Roman" w:cs="Times New Roman"/>
                <w:snapToGrid w:val="0"/>
                <w:sz w:val="24"/>
                <w:szCs w:val="24"/>
                <w:u w:val="single"/>
                <w:lang w:val="ro-RO"/>
              </w:rPr>
              <w:t>Contractul Complet.</w:t>
            </w:r>
            <w:r w:rsidRPr="00636682">
              <w:rPr>
                <w:rFonts w:ascii="Times New Roman" w:eastAsia="Times New Roman" w:hAnsi="Times New Roman" w:cs="Times New Roman"/>
                <w:snapToGrid w:val="0"/>
                <w:sz w:val="24"/>
                <w:szCs w:val="24"/>
                <w:lang w:val="ro-RO"/>
              </w:rPr>
              <w:t xml:space="preserve"> Prezentul Contract cuprinde intelegerea completa dintre Parti, si inlocuieste orice alte conventii sau intelegeri anterioare intervenite intre Parti avand acelasi obiect. Prezentul Contract nu poate fi modificat decat in scris, prin act aditional redactat si semnat catre Parti prin reprezentantii lor legali.</w:t>
            </w:r>
          </w:p>
          <w:p w14:paraId="549B22B7" w14:textId="268D9AA6" w:rsidR="006F31EE" w:rsidRPr="00636682" w:rsidRDefault="006F31EE" w:rsidP="008E4158">
            <w:pPr>
              <w:pStyle w:val="ListParagraph"/>
              <w:widowControl w:val="0"/>
              <w:numPr>
                <w:ilvl w:val="1"/>
                <w:numId w:val="44"/>
              </w:numPr>
              <w:tabs>
                <w:tab w:val="num" w:pos="618"/>
              </w:tabs>
              <w:ind w:left="51" w:hanging="51"/>
              <w:jc w:val="both"/>
              <w:rPr>
                <w:rFonts w:ascii="Times New Roman" w:eastAsia="Times New Roman" w:hAnsi="Times New Roman" w:cs="Times New Roman"/>
                <w:snapToGrid w:val="0"/>
                <w:sz w:val="24"/>
                <w:szCs w:val="24"/>
                <w:u w:val="single"/>
                <w:lang w:val="ro-RO"/>
              </w:rPr>
            </w:pPr>
            <w:r w:rsidRPr="00636682">
              <w:rPr>
                <w:rFonts w:ascii="Times New Roman" w:eastAsia="Times New Roman" w:hAnsi="Times New Roman" w:cs="Times New Roman"/>
                <w:snapToGrid w:val="0"/>
                <w:sz w:val="24"/>
                <w:szCs w:val="24"/>
                <w:u w:val="single"/>
                <w:lang w:val="ro-RO"/>
              </w:rPr>
              <w:t xml:space="preserve">Negocierea Contractului. </w:t>
            </w:r>
            <w:r w:rsidRPr="00636682">
              <w:rPr>
                <w:rFonts w:ascii="Times New Roman" w:eastAsia="Times New Roman" w:hAnsi="Times New Roman" w:cs="Times New Roman"/>
                <w:snapToGrid w:val="0"/>
                <w:sz w:val="24"/>
                <w:szCs w:val="24"/>
                <w:lang w:val="ro-RO"/>
              </w:rPr>
              <w:t xml:space="preserve">Partile confirma ca acest Contract a fost redactat si negociat de Parti de pe pozitii de egalitate, astfel incat sa reflecte necesitatile personalizate ale Companiei si capacitatile Prestatorului, dupa cum acestea erau disponibile la momentul incheierii acestuia, fara a putea fi considerat contract de adeziune sau continand clauze standard sau neuzuale in acceptiunea art.1175, 1202 si 1203 din Noul Cod Civil. Partile confirma de asemenea ca negocierea si redactarea fiecarei clauze contractuale s-a realizat in mod liber si neingradit, Compania avand acces la consultanta juridica de specialitate si posibilitatea de a negocia in mod competitiv furnizarea serviciilor descrise in acest Contract cu un numar mare de alti prestatori </w:t>
            </w:r>
            <w:r w:rsidRPr="00636682">
              <w:rPr>
                <w:rFonts w:ascii="Times New Roman" w:eastAsia="Times New Roman" w:hAnsi="Times New Roman" w:cs="Times New Roman"/>
                <w:snapToGrid w:val="0"/>
                <w:sz w:val="24"/>
                <w:szCs w:val="24"/>
                <w:lang w:val="ro-RO"/>
              </w:rPr>
              <w:lastRenderedPageBreak/>
              <w:t>activand pe aceeasi piata.</w:t>
            </w:r>
          </w:p>
          <w:p w14:paraId="5E8F98C0" w14:textId="77777777" w:rsidR="006F31EE" w:rsidRPr="00541C02" w:rsidRDefault="006F31EE" w:rsidP="008E4158">
            <w:pPr>
              <w:widowControl w:val="0"/>
              <w:numPr>
                <w:ilvl w:val="1"/>
                <w:numId w:val="44"/>
              </w:numPr>
              <w:ind w:left="51" w:hanging="51"/>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u w:val="single"/>
                <w:lang w:val="ro-RO"/>
              </w:rPr>
              <w:t xml:space="preserve">Acord privind prescriptia. </w:t>
            </w:r>
            <w:r w:rsidRPr="00541C02">
              <w:rPr>
                <w:rFonts w:ascii="Times New Roman" w:eastAsia="Times New Roman" w:hAnsi="Times New Roman" w:cs="Times New Roman"/>
                <w:snapToGrid w:val="0"/>
                <w:sz w:val="24"/>
                <w:szCs w:val="24"/>
                <w:lang w:val="ro-RO"/>
              </w:rPr>
              <w:t xml:space="preserve">In temeiul art. 2515 din Noul Cod Civil, Partile convin in mod expres ca termenul de prescriptie extinctiva aplicabil dreptului la actiune privind creantele rezultate din sau avand legatura cu acest Contract va fi de 3 ani (termenul general de prescriptie). </w:t>
            </w:r>
          </w:p>
          <w:p w14:paraId="45E3E886" w14:textId="15128891" w:rsidR="006F31EE" w:rsidRDefault="006F31EE" w:rsidP="008E4158">
            <w:pPr>
              <w:widowControl w:val="0"/>
              <w:numPr>
                <w:ilvl w:val="1"/>
                <w:numId w:val="44"/>
              </w:numPr>
              <w:ind w:left="51" w:hanging="51"/>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u w:val="single"/>
                <w:lang w:val="ro-RO"/>
              </w:rPr>
              <w:t>Garantii.</w:t>
            </w:r>
            <w:r w:rsidRPr="00541C02">
              <w:rPr>
                <w:rFonts w:ascii="Times New Roman" w:eastAsia="Times New Roman" w:hAnsi="Times New Roman" w:cs="Times New Roman"/>
                <w:snapToGrid w:val="0"/>
                <w:sz w:val="24"/>
                <w:szCs w:val="24"/>
                <w:lang w:val="ro-RO"/>
              </w:rPr>
              <w:t xml:space="preserve"> Fiecare Parte garanteaza celeilalte ca a indeplinit corespunzator toate formalitatile cerute de lege si/sau actul constitutiv pentru a se angaja in mod valabil in acest Contract, ca executarea obligatiilor care ii revin in baza acestuia nu contravine actelor sale constitutive sau altor angajamente sau proceduri aplicabile, iar persoanele care semneaza acest Contract au dreptul legal si statutar sa o reprezinte in mod valabil.</w:t>
            </w:r>
          </w:p>
          <w:p w14:paraId="030DD615" w14:textId="32258BEB" w:rsidR="006F31EE" w:rsidRPr="00541C02" w:rsidRDefault="006F31EE" w:rsidP="008E4158">
            <w:pPr>
              <w:widowControl w:val="0"/>
              <w:tabs>
                <w:tab w:val="num" w:pos="1364"/>
              </w:tabs>
              <w:jc w:val="both"/>
              <w:rPr>
                <w:rFonts w:ascii="Times New Roman" w:eastAsia="Times New Roman" w:hAnsi="Times New Roman" w:cs="Times New Roman"/>
                <w:snapToGrid w:val="0"/>
                <w:sz w:val="24"/>
                <w:szCs w:val="24"/>
                <w:lang w:val="ro-RO"/>
              </w:rPr>
            </w:pPr>
            <w:r w:rsidRPr="00636682">
              <w:rPr>
                <w:rFonts w:ascii="Times New Roman" w:eastAsia="Times New Roman" w:hAnsi="Times New Roman" w:cs="Times New Roman"/>
                <w:snapToGrid w:val="0"/>
                <w:sz w:val="24"/>
                <w:szCs w:val="24"/>
                <w:lang w:val="ro-RO"/>
              </w:rPr>
              <w:t xml:space="preserve">7.6. </w:t>
            </w:r>
            <w:r w:rsidRPr="00636682">
              <w:rPr>
                <w:rFonts w:ascii="Times New Roman" w:eastAsia="Times New Roman" w:hAnsi="Times New Roman" w:cs="Times New Roman"/>
                <w:snapToGrid w:val="0"/>
                <w:sz w:val="24"/>
                <w:szCs w:val="24"/>
                <w:u w:val="single"/>
                <w:lang w:val="ro-RO"/>
              </w:rPr>
              <w:t>Forța majoră</w:t>
            </w:r>
            <w:r w:rsidRPr="00636682">
              <w:rPr>
                <w:rFonts w:ascii="Times New Roman" w:eastAsia="Times New Roman" w:hAnsi="Times New Roman" w:cs="Times New Roman"/>
                <w:snapToGrid w:val="0"/>
                <w:sz w:val="24"/>
                <w:szCs w:val="24"/>
                <w:lang w:val="ro-RO"/>
              </w:rPr>
              <w:t xml:space="preserve">: Părțile pot fi </w:t>
            </w:r>
            <w:r>
              <w:rPr>
                <w:rFonts w:ascii="Times New Roman" w:eastAsia="Times New Roman" w:hAnsi="Times New Roman" w:cs="Times New Roman"/>
                <w:snapToGrid w:val="0"/>
                <w:sz w:val="24"/>
                <w:szCs w:val="24"/>
                <w:lang w:val="ro-RO"/>
              </w:rPr>
              <w:t>exonerate</w:t>
            </w:r>
            <w:r w:rsidRPr="00636682">
              <w:rPr>
                <w:rFonts w:ascii="Times New Roman" w:eastAsia="Times New Roman" w:hAnsi="Times New Roman" w:cs="Times New Roman"/>
                <w:snapToGrid w:val="0"/>
                <w:sz w:val="24"/>
                <w:szCs w:val="24"/>
                <w:lang w:val="ro-RO"/>
              </w:rPr>
              <w:t xml:space="preserve"> de răspundere în cazul neîndepliniri</w:t>
            </w:r>
            <w:r>
              <w:rPr>
                <w:rFonts w:ascii="Times New Roman" w:eastAsia="Times New Roman" w:hAnsi="Times New Roman" w:cs="Times New Roman"/>
                <w:snapToGrid w:val="0"/>
                <w:sz w:val="24"/>
                <w:szCs w:val="24"/>
                <w:lang w:val="ro-RO"/>
              </w:rPr>
              <w:t xml:space="preserve">i </w:t>
            </w:r>
            <w:r w:rsidRPr="00636682">
              <w:rPr>
                <w:rFonts w:ascii="Times New Roman" w:eastAsia="Times New Roman" w:hAnsi="Times New Roman" w:cs="Times New Roman"/>
                <w:snapToGrid w:val="0"/>
                <w:sz w:val="24"/>
                <w:szCs w:val="24"/>
                <w:lang w:val="ro-RO"/>
              </w:rPr>
              <w:t xml:space="preserve">și / sau a unei </w:t>
            </w:r>
            <w:r>
              <w:rPr>
                <w:rFonts w:ascii="Times New Roman" w:eastAsia="Times New Roman" w:hAnsi="Times New Roman" w:cs="Times New Roman"/>
                <w:snapToGrid w:val="0"/>
                <w:sz w:val="24"/>
                <w:szCs w:val="24"/>
                <w:lang w:val="ro-RO"/>
              </w:rPr>
              <w:t>indepliniri</w:t>
            </w:r>
            <w:r w:rsidRPr="00636682">
              <w:rPr>
                <w:rFonts w:ascii="Times New Roman" w:eastAsia="Times New Roman" w:hAnsi="Times New Roman" w:cs="Times New Roman"/>
                <w:snapToGrid w:val="0"/>
                <w:sz w:val="24"/>
                <w:szCs w:val="24"/>
                <w:lang w:val="ro-RO"/>
              </w:rPr>
              <w:t xml:space="preserve"> necorespunzătoare a obligațiilor ca urmare a circumstanțelor sau a incidentelor </w:t>
            </w:r>
            <w:r>
              <w:rPr>
                <w:rFonts w:ascii="Times New Roman" w:eastAsia="Times New Roman" w:hAnsi="Times New Roman" w:cs="Times New Roman"/>
                <w:snapToGrid w:val="0"/>
                <w:sz w:val="24"/>
                <w:szCs w:val="24"/>
                <w:lang w:val="ro-RO"/>
              </w:rPr>
              <w:t>intervenite</w:t>
            </w:r>
            <w:r w:rsidRPr="00636682">
              <w:rPr>
                <w:rFonts w:ascii="Times New Roman" w:eastAsia="Times New Roman" w:hAnsi="Times New Roman" w:cs="Times New Roman"/>
                <w:snapToGrid w:val="0"/>
                <w:sz w:val="24"/>
                <w:szCs w:val="24"/>
                <w:lang w:val="ro-RO"/>
              </w:rPr>
              <w:t xml:space="preserve"> în afara controlului părților, cum ar fi declarația sau încep</w:t>
            </w:r>
            <w:r>
              <w:rPr>
                <w:rFonts w:ascii="Times New Roman" w:eastAsia="Times New Roman" w:hAnsi="Times New Roman" w:cs="Times New Roman"/>
                <w:snapToGrid w:val="0"/>
                <w:sz w:val="24"/>
                <w:szCs w:val="24"/>
                <w:lang w:val="ro-RO"/>
              </w:rPr>
              <w:t>erea</w:t>
            </w:r>
            <w:r w:rsidRPr="00636682">
              <w:rPr>
                <w:rFonts w:ascii="Times New Roman" w:eastAsia="Times New Roman" w:hAnsi="Times New Roman" w:cs="Times New Roman"/>
                <w:snapToGrid w:val="0"/>
                <w:sz w:val="24"/>
                <w:szCs w:val="24"/>
                <w:lang w:val="ro-RO"/>
              </w:rPr>
              <w:t xml:space="preserve"> războiului, exportul - restricții la import, </w:t>
            </w:r>
            <w:r>
              <w:rPr>
                <w:rFonts w:ascii="Times New Roman" w:eastAsia="Times New Roman" w:hAnsi="Times New Roman" w:cs="Times New Roman"/>
                <w:snapToGrid w:val="0"/>
                <w:sz w:val="24"/>
                <w:szCs w:val="24"/>
                <w:lang w:val="ro-RO"/>
              </w:rPr>
              <w:t>revolta</w:t>
            </w:r>
            <w:r w:rsidRPr="00636682">
              <w:rPr>
                <w:rFonts w:ascii="Times New Roman" w:eastAsia="Times New Roman" w:hAnsi="Times New Roman" w:cs="Times New Roman"/>
                <w:snapToGrid w:val="0"/>
                <w:sz w:val="24"/>
                <w:szCs w:val="24"/>
                <w:lang w:val="ro-RO"/>
              </w:rPr>
              <w:t xml:space="preserve"> civilă, epidemii, blocaje, dezastre naturale (cutremur, inundații etc.), aplicarea stării de urgență, care nu poate fi prevăzută sau împiedicată prin eforturile rezonabile ale părților. Dacă forța majoră continuă mai mult de 3 (trei) luni, în măsura în care împiedică o parte să îndeplinească orice obligație în </w:t>
            </w:r>
            <w:r>
              <w:rPr>
                <w:rFonts w:ascii="Times New Roman" w:eastAsia="Times New Roman" w:hAnsi="Times New Roman" w:cs="Times New Roman"/>
                <w:snapToGrid w:val="0"/>
                <w:sz w:val="24"/>
                <w:szCs w:val="24"/>
                <w:lang w:val="ro-RO"/>
              </w:rPr>
              <w:t>integralitate</w:t>
            </w:r>
            <w:r w:rsidRPr="00636682">
              <w:rPr>
                <w:rFonts w:ascii="Times New Roman" w:eastAsia="Times New Roman" w:hAnsi="Times New Roman" w:cs="Times New Roman"/>
                <w:snapToGrid w:val="0"/>
                <w:sz w:val="24"/>
                <w:szCs w:val="24"/>
                <w:lang w:val="ro-RO"/>
              </w:rPr>
              <w:t xml:space="preserve"> și / sau în mod corespunzător, oricare dintre părți poate rezilia prezentul acord</w:t>
            </w:r>
            <w:r>
              <w:rPr>
                <w:rFonts w:ascii="Times New Roman" w:eastAsia="Times New Roman" w:hAnsi="Times New Roman" w:cs="Times New Roman"/>
                <w:snapToGrid w:val="0"/>
                <w:sz w:val="24"/>
                <w:szCs w:val="24"/>
                <w:lang w:val="ro-RO"/>
              </w:rPr>
              <w:t xml:space="preserve"> prin</w:t>
            </w:r>
            <w:r w:rsidRPr="00636682">
              <w:rPr>
                <w:rFonts w:ascii="Times New Roman" w:eastAsia="Times New Roman" w:hAnsi="Times New Roman" w:cs="Times New Roman"/>
                <w:snapToGrid w:val="0"/>
                <w:sz w:val="24"/>
                <w:szCs w:val="24"/>
                <w:lang w:val="ro-RO"/>
              </w:rPr>
              <w:t xml:space="preserve"> tr</w:t>
            </w:r>
            <w:r>
              <w:rPr>
                <w:rFonts w:ascii="Times New Roman" w:eastAsia="Times New Roman" w:hAnsi="Times New Roman" w:cs="Times New Roman"/>
                <w:snapToGrid w:val="0"/>
                <w:sz w:val="24"/>
                <w:szCs w:val="24"/>
                <w:lang w:val="ro-RO"/>
              </w:rPr>
              <w:t>ansmiterea</w:t>
            </w:r>
            <w:r w:rsidRPr="00636682">
              <w:rPr>
                <w:rFonts w:ascii="Times New Roman" w:eastAsia="Times New Roman" w:hAnsi="Times New Roman" w:cs="Times New Roman"/>
                <w:snapToGrid w:val="0"/>
                <w:sz w:val="24"/>
                <w:szCs w:val="24"/>
                <w:lang w:val="ro-RO"/>
              </w:rPr>
              <w:t xml:space="preserve"> </w:t>
            </w:r>
            <w:r>
              <w:rPr>
                <w:rFonts w:ascii="Times New Roman" w:eastAsia="Times New Roman" w:hAnsi="Times New Roman" w:cs="Times New Roman"/>
                <w:snapToGrid w:val="0"/>
                <w:sz w:val="24"/>
                <w:szCs w:val="24"/>
                <w:lang w:val="ro-RO"/>
              </w:rPr>
              <w:t>unei</w:t>
            </w:r>
            <w:r w:rsidRPr="00636682">
              <w:rPr>
                <w:rFonts w:ascii="Times New Roman" w:eastAsia="Times New Roman" w:hAnsi="Times New Roman" w:cs="Times New Roman"/>
                <w:snapToGrid w:val="0"/>
                <w:sz w:val="24"/>
                <w:szCs w:val="24"/>
                <w:lang w:val="ro-RO"/>
              </w:rPr>
              <w:t xml:space="preserve"> notificar</w:t>
            </w:r>
            <w:r>
              <w:rPr>
                <w:rFonts w:ascii="Times New Roman" w:eastAsia="Times New Roman" w:hAnsi="Times New Roman" w:cs="Times New Roman"/>
                <w:snapToGrid w:val="0"/>
                <w:sz w:val="24"/>
                <w:szCs w:val="24"/>
                <w:lang w:val="ro-RO"/>
              </w:rPr>
              <w:t>i</w:t>
            </w:r>
            <w:r w:rsidRPr="00636682">
              <w:rPr>
                <w:rFonts w:ascii="Times New Roman" w:eastAsia="Times New Roman" w:hAnsi="Times New Roman" w:cs="Times New Roman"/>
                <w:snapToGrid w:val="0"/>
                <w:sz w:val="24"/>
                <w:szCs w:val="24"/>
                <w:lang w:val="ro-RO"/>
              </w:rPr>
              <w:t xml:space="preserve"> </w:t>
            </w:r>
            <w:r>
              <w:rPr>
                <w:rFonts w:ascii="Times New Roman" w:eastAsia="Times New Roman" w:hAnsi="Times New Roman" w:cs="Times New Roman"/>
                <w:snapToGrid w:val="0"/>
                <w:sz w:val="24"/>
                <w:szCs w:val="24"/>
                <w:lang w:val="ro-RO"/>
              </w:rPr>
              <w:t>prealabile cu</w:t>
            </w:r>
            <w:r w:rsidRPr="00636682">
              <w:rPr>
                <w:rFonts w:ascii="Times New Roman" w:eastAsia="Times New Roman" w:hAnsi="Times New Roman" w:cs="Times New Roman"/>
                <w:snapToGrid w:val="0"/>
                <w:sz w:val="24"/>
                <w:szCs w:val="24"/>
                <w:lang w:val="ro-RO"/>
              </w:rPr>
              <w:t xml:space="preserve"> 15 (cincisprezece) zile calendaristice înainte de data prevăzută de reziliere, fără </w:t>
            </w:r>
            <w:r>
              <w:rPr>
                <w:rFonts w:ascii="Times New Roman" w:eastAsia="Times New Roman" w:hAnsi="Times New Roman" w:cs="Times New Roman"/>
                <w:snapToGrid w:val="0"/>
                <w:sz w:val="24"/>
                <w:szCs w:val="24"/>
                <w:lang w:val="ro-RO"/>
              </w:rPr>
              <w:t>plata vreunei</w:t>
            </w:r>
            <w:r w:rsidRPr="00636682">
              <w:rPr>
                <w:rFonts w:ascii="Times New Roman" w:eastAsia="Times New Roman" w:hAnsi="Times New Roman" w:cs="Times New Roman"/>
                <w:snapToGrid w:val="0"/>
                <w:sz w:val="24"/>
                <w:szCs w:val="24"/>
                <w:lang w:val="ro-RO"/>
              </w:rPr>
              <w:t xml:space="preserve"> despăgubiri.</w:t>
            </w:r>
          </w:p>
          <w:p w14:paraId="4AB99B32" w14:textId="0BE908FF" w:rsidR="006F31EE" w:rsidRDefault="006F31EE" w:rsidP="008E4158">
            <w:pPr>
              <w:pStyle w:val="ListParagraph"/>
              <w:widowControl w:val="0"/>
              <w:numPr>
                <w:ilvl w:val="1"/>
                <w:numId w:val="45"/>
              </w:numPr>
              <w:tabs>
                <w:tab w:val="left" w:pos="396"/>
              </w:tabs>
              <w:ind w:left="0" w:firstLine="0"/>
              <w:jc w:val="both"/>
              <w:rPr>
                <w:rFonts w:ascii="Times New Roman" w:eastAsia="Times New Roman" w:hAnsi="Times New Roman" w:cs="Times New Roman"/>
                <w:snapToGrid w:val="0"/>
                <w:spacing w:val="-3"/>
                <w:sz w:val="24"/>
                <w:szCs w:val="24"/>
                <w:lang w:val="ro-RO"/>
              </w:rPr>
            </w:pPr>
            <w:r w:rsidRPr="00AF712A">
              <w:rPr>
                <w:rFonts w:ascii="Times New Roman" w:eastAsia="Times New Roman" w:hAnsi="Times New Roman" w:cs="Times New Roman"/>
                <w:snapToGrid w:val="0"/>
                <w:spacing w:val="-3"/>
                <w:sz w:val="24"/>
                <w:szCs w:val="24"/>
                <w:u w:val="single"/>
                <w:lang w:val="ro-RO"/>
              </w:rPr>
              <w:t>Notificari.</w:t>
            </w:r>
            <w:r w:rsidRPr="00AF712A">
              <w:rPr>
                <w:rFonts w:ascii="Times New Roman" w:eastAsia="Times New Roman" w:hAnsi="Times New Roman" w:cs="Times New Roman"/>
                <w:snapToGrid w:val="0"/>
                <w:spacing w:val="-3"/>
                <w:sz w:val="24"/>
                <w:szCs w:val="24"/>
                <w:lang w:val="ro-RO"/>
              </w:rPr>
              <w:t xml:space="preserve"> Orice notificare rezultand din prezentul Contract va fi adresata in scris dupa cum urmeaza:</w:t>
            </w:r>
          </w:p>
          <w:p w14:paraId="060AD03E" w14:textId="77777777" w:rsidR="006F31EE" w:rsidRPr="00625BB0" w:rsidRDefault="006F31EE" w:rsidP="008E4158">
            <w:pPr>
              <w:pStyle w:val="ListParagraph"/>
              <w:widowControl w:val="0"/>
              <w:tabs>
                <w:tab w:val="left" w:pos="396"/>
              </w:tabs>
              <w:ind w:left="0"/>
              <w:jc w:val="both"/>
              <w:rPr>
                <w:rFonts w:ascii="Times New Roman" w:eastAsia="Times New Roman" w:hAnsi="Times New Roman" w:cs="Times New Roman"/>
                <w:snapToGrid w:val="0"/>
                <w:spacing w:val="-3"/>
                <w:sz w:val="24"/>
                <w:szCs w:val="24"/>
                <w:lang w:val="ro-RO"/>
              </w:rPr>
            </w:pPr>
          </w:p>
          <w:p w14:paraId="62379496" w14:textId="7E9FC49D" w:rsidR="006F31EE" w:rsidRDefault="00FF4637" w:rsidP="008E4158">
            <w:pPr>
              <w:widowControl w:val="0"/>
              <w:tabs>
                <w:tab w:val="left" w:pos="-720"/>
              </w:tabs>
              <w:suppressAutoHyphens/>
              <w:jc w:val="both"/>
              <w:rPr>
                <w:rFonts w:ascii="Times New Roman" w:eastAsia="Times New Roman" w:hAnsi="Times New Roman" w:cs="Times New Roman"/>
                <w:b/>
                <w:bCs/>
                <w:iCs/>
                <w:snapToGrid w:val="0"/>
                <w:sz w:val="24"/>
                <w:szCs w:val="24"/>
                <w:lang w:val="ro-RO"/>
              </w:rPr>
            </w:pPr>
            <w:r>
              <w:rPr>
                <w:rFonts w:ascii="Times New Roman" w:eastAsia="Times New Roman" w:hAnsi="Times New Roman" w:cs="Times New Roman"/>
                <w:b/>
                <w:bCs/>
                <w:iCs/>
                <w:snapToGrid w:val="0"/>
                <w:sz w:val="24"/>
                <w:szCs w:val="24"/>
                <w:lang w:val="ro-RO"/>
              </w:rPr>
              <w:t xml:space="preserve">{denumire}</w:t>
            </w:r>
          </w:p>
          <w:p w14:paraId="55A1EAC8" w14:textId="559D0FE0" w:rsidR="00560E0A" w:rsidRPr="00560E0A" w:rsidRDefault="00560E0A" w:rsidP="008E4158">
            <w:pPr>
              <w:widowControl w:val="0"/>
              <w:tabs>
                <w:tab w:val="left" w:pos="-720"/>
              </w:tabs>
              <w:suppressAutoHyphens/>
              <w:jc w:val="both"/>
              <w:rPr>
                <w:rFonts w:ascii="Times New Roman" w:eastAsia="Times New Roman" w:hAnsi="Times New Roman" w:cs="Times New Roman"/>
                <w:iCs/>
                <w:snapToGrid w:val="0"/>
                <w:sz w:val="24"/>
                <w:szCs w:val="24"/>
                <w:lang w:val="ro-RO"/>
              </w:rPr>
            </w:pPr>
            <w:r>
              <w:rPr>
                <w:rFonts w:ascii="Times New Roman" w:eastAsia="Times New Roman" w:hAnsi="Times New Roman" w:cs="Times New Roman"/>
                <w:iCs/>
                <w:snapToGrid w:val="0"/>
                <w:sz w:val="24"/>
                <w:szCs w:val="24"/>
                <w:lang w:val="ro-RO"/>
              </w:rPr>
              <w:t xml:space="preserve">In atentia: </w:t>
            </w:r>
            <w:r w:rsidR="00DD0FB9">
              <w:rPr>
                <w:rFonts w:ascii="Times New Roman" w:eastAsia="Times New Roman" w:hAnsi="Times New Roman" w:cs="Times New Roman"/>
                <w:iCs/>
                <w:snapToGrid w:val="0"/>
                <w:sz w:val="24"/>
                <w:szCs w:val="24"/>
                <w:lang w:val="ro-RO"/>
              </w:rPr>
              <w:t xml:space="preserve"> </w:t>
            </w:r>
            <w:r w:rsidR="00FF4637">
              <w:rPr>
                <w:rFonts w:ascii="Times New Roman" w:eastAsia="Times New Roman" w:hAnsi="Times New Roman" w:cs="Times New Roman"/>
                <w:iCs/>
                <w:snapToGrid w:val="0"/>
                <w:sz w:val="24"/>
                <w:szCs w:val="24"/>
                <w:lang w:val="ro-RO"/>
              </w:rPr>
              <w:t xml:space="preserve">{reprezentant_legal}</w:t>
            </w:r>
          </w:p>
          <w:p w14:paraId="5F759AF1" w14:textId="6910A4D5" w:rsidR="00A5424A" w:rsidRDefault="006F31EE" w:rsidP="008E4158">
            <w:pPr>
              <w:widowControl w:val="0"/>
              <w:tabs>
                <w:tab w:val="left" w:pos="-720"/>
              </w:tabs>
              <w:suppressAutoHyphens/>
              <w:ind w:left="1029" w:hanging="1029"/>
              <w:jc w:val="both"/>
              <w:rPr>
                <w:rFonts w:ascii="Times New Roman" w:eastAsia="Times New Roman" w:hAnsi="Times New Roman" w:cs="Times New Roman"/>
                <w:iCs/>
                <w:snapToGrid w:val="0"/>
                <w:sz w:val="24"/>
                <w:szCs w:val="24"/>
                <w:lang w:val="ro-RO"/>
              </w:rPr>
            </w:pPr>
            <w:r>
              <w:rPr>
                <w:rFonts w:ascii="Times New Roman" w:eastAsia="Times New Roman" w:hAnsi="Times New Roman" w:cs="Times New Roman"/>
                <w:iCs/>
                <w:snapToGrid w:val="0"/>
                <w:sz w:val="24"/>
                <w:szCs w:val="24"/>
                <w:lang w:val="ro-RO"/>
              </w:rPr>
              <w:t>Adresa</w:t>
            </w:r>
            <w:r w:rsidR="00560E0A">
              <w:rPr>
                <w:rFonts w:ascii="Times New Roman" w:eastAsia="Times New Roman" w:hAnsi="Times New Roman" w:cs="Times New Roman"/>
                <w:iCs/>
                <w:snapToGrid w:val="0"/>
                <w:sz w:val="24"/>
                <w:szCs w:val="24"/>
                <w:lang w:val="ro-RO"/>
              </w:rPr>
              <w:t>:</w:t>
            </w:r>
            <w:r w:rsidR="00A5424A">
              <w:rPr>
                <w:rFonts w:ascii="Times New Roman" w:eastAsia="Times New Roman" w:hAnsi="Times New Roman" w:cs="Times New Roman"/>
                <w:iCs/>
                <w:snapToGrid w:val="0"/>
                <w:sz w:val="24"/>
                <w:szCs w:val="24"/>
                <w:lang w:val="ro-RO"/>
              </w:rPr>
              <w:t xml:space="preserve">    </w:t>
            </w:r>
            <w:r w:rsidR="00DD0FB9">
              <w:rPr>
                <w:rFonts w:ascii="Times New Roman" w:eastAsia="Times New Roman" w:hAnsi="Times New Roman" w:cs="Times New Roman"/>
                <w:iCs/>
                <w:snapToGrid w:val="0"/>
                <w:sz w:val="24"/>
                <w:szCs w:val="24"/>
                <w:lang w:val="ro-RO"/>
              </w:rPr>
              <w:t xml:space="preserve"> </w:t>
            </w:r>
            <w:r w:rsidR="00FF4637">
              <w:rPr>
                <w:rFonts w:ascii="Times New Roman" w:eastAsia="Times New Roman" w:hAnsi="Times New Roman" w:cs="Times New Roman"/>
                <w:iCs/>
                <w:snapToGrid w:val="0"/>
                <w:sz w:val="24"/>
                <w:szCs w:val="24"/>
                <w:lang w:val="ro-RO"/>
              </w:rPr>
              <w:t xml:space="preserve">{adresa}</w:t>
            </w:r>
          </w:p>
          <w:p w14:paraId="393B8E16" w14:textId="588661CC" w:rsidR="006F31EE" w:rsidRPr="003F3D59" w:rsidRDefault="006F31EE" w:rsidP="008E4158">
            <w:pPr>
              <w:widowControl w:val="0"/>
              <w:tabs>
                <w:tab w:val="left" w:pos="-720"/>
              </w:tabs>
              <w:suppressAutoHyphens/>
              <w:jc w:val="both"/>
              <w:rPr>
                <w:rFonts w:ascii="Times New Roman" w:eastAsia="Times New Roman" w:hAnsi="Times New Roman" w:cs="Times New Roman"/>
                <w:bCs/>
                <w:sz w:val="24"/>
                <w:szCs w:val="24"/>
                <w:lang w:val="ro-RO" w:eastAsia="ar-SA"/>
              </w:rPr>
            </w:pPr>
            <w:r w:rsidRPr="003F3D59">
              <w:rPr>
                <w:rFonts w:ascii="Times New Roman" w:eastAsia="Times New Roman" w:hAnsi="Times New Roman" w:cs="Times New Roman"/>
                <w:bCs/>
                <w:sz w:val="24"/>
                <w:szCs w:val="24"/>
                <w:lang w:val="ro-RO" w:eastAsia="ar-SA"/>
              </w:rPr>
              <w:t>E-mail</w:t>
            </w:r>
            <w:r>
              <w:rPr>
                <w:rFonts w:ascii="Times New Roman" w:eastAsia="Times New Roman" w:hAnsi="Times New Roman" w:cs="Times New Roman"/>
                <w:bCs/>
                <w:sz w:val="24"/>
                <w:szCs w:val="24"/>
                <w:lang w:val="ro-RO" w:eastAsia="ar-SA"/>
              </w:rPr>
              <w:t>:</w:t>
            </w:r>
            <w:r w:rsidRPr="004D09BB">
              <w:rPr>
                <w:lang w:val="ro-RO"/>
              </w:rPr>
              <w:t xml:space="preserve"> </w:t>
            </w:r>
            <w:r w:rsidR="007621FB" w:rsidRPr="004D09BB">
              <w:rPr>
                <w:lang w:val="ro-RO"/>
              </w:rPr>
              <w:t xml:space="preserve">    </w:t>
            </w:r>
            <w:r w:rsidR="000621CD">
              <w:rPr>
                <w:lang w:val="ro-RO"/>
              </w:rPr>
              <w:t xml:space="preserve"> </w:t>
            </w:r>
            <w:r w:rsidRPr="0052493E">
              <w:rPr>
                <w:rFonts w:ascii="Times New Roman" w:eastAsia="Times New Roman" w:hAnsi="Times New Roman" w:cs="Times New Roman"/>
                <w:bCs/>
                <w:sz w:val="24"/>
                <w:szCs w:val="24"/>
                <w:lang w:val="ro-RO" w:eastAsia="ar-SA"/>
              </w:rPr>
              <w:t xml:space="preserve">{email}</w:t>
            </w:r>
          </w:p>
          <w:p w14:paraId="1C0268E7" w14:textId="21AEF8EE" w:rsidR="006F31EE" w:rsidRDefault="006F31EE" w:rsidP="008E4158">
            <w:pPr>
              <w:widowControl w:val="0"/>
              <w:tabs>
                <w:tab w:val="left" w:pos="-720"/>
              </w:tabs>
              <w:suppressAutoHyphens/>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color w:val="0000FF"/>
                <w:sz w:val="24"/>
                <w:szCs w:val="24"/>
                <w:lang w:val="ro-RO"/>
              </w:rPr>
              <w:tab/>
            </w:r>
            <w:r>
              <w:rPr>
                <w:rFonts w:ascii="Times New Roman" w:eastAsia="Times New Roman" w:hAnsi="Times New Roman" w:cs="Times New Roman"/>
                <w:snapToGrid w:val="0"/>
                <w:color w:val="0000FF"/>
                <w:sz w:val="24"/>
                <w:szCs w:val="24"/>
                <w:lang w:val="ro-RO"/>
              </w:rPr>
              <w:tab/>
            </w:r>
            <w:r>
              <w:rPr>
                <w:rFonts w:ascii="Times New Roman" w:eastAsia="Times New Roman" w:hAnsi="Times New Roman" w:cs="Times New Roman"/>
                <w:snapToGrid w:val="0"/>
                <w:color w:val="0000FF"/>
                <w:sz w:val="24"/>
                <w:szCs w:val="24"/>
                <w:lang w:val="ro-RO"/>
              </w:rPr>
              <w:tab/>
            </w:r>
            <w:r w:rsidRPr="00BD3665">
              <w:rPr>
                <w:rFonts w:ascii="Times New Roman" w:eastAsia="Times New Roman" w:hAnsi="Times New Roman" w:cs="Times New Roman"/>
                <w:snapToGrid w:val="0"/>
                <w:sz w:val="24"/>
                <w:szCs w:val="24"/>
                <w:lang w:val="ro-RO"/>
              </w:rPr>
              <w:t xml:space="preserve"> </w:t>
            </w:r>
          </w:p>
          <w:p w14:paraId="237F1E6A" w14:textId="363EF1C0" w:rsidR="006F31EE" w:rsidRDefault="0052493E" w:rsidP="008E4158">
            <w:pPr>
              <w:widowControl w:val="0"/>
              <w:tabs>
                <w:tab w:val="left" w:pos="-720"/>
              </w:tabs>
              <w:suppressAutoHyphens/>
              <w:jc w:val="both"/>
              <w:rPr>
                <w:rFonts w:ascii="Times New Roman" w:eastAsia="Times New Roman" w:hAnsi="Times New Roman" w:cs="Times New Roman"/>
                <w:b/>
                <w:snapToGrid w:val="0"/>
                <w:spacing w:val="-3"/>
                <w:sz w:val="24"/>
                <w:szCs w:val="24"/>
                <w:lang w:val="ro-RO"/>
              </w:rPr>
            </w:pPr>
            <w:r>
              <w:rPr>
                <w:rFonts w:ascii="Times New Roman" w:eastAsia="Times New Roman" w:hAnsi="Times New Roman" w:cs="Times New Roman"/>
                <w:b/>
                <w:snapToGrid w:val="0"/>
                <w:spacing w:val="-3"/>
                <w:sz w:val="24"/>
                <w:szCs w:val="24"/>
                <w:lang w:val="ro-RO"/>
              </w:rPr>
              <w:t>Scintee Andrei-Laurentiu – Expert Contabil</w:t>
            </w:r>
          </w:p>
          <w:p w14:paraId="49BAB425" w14:textId="67FC2996" w:rsidR="00560E0A" w:rsidRPr="00560E0A" w:rsidRDefault="00560E0A" w:rsidP="008E4158">
            <w:pPr>
              <w:widowControl w:val="0"/>
              <w:tabs>
                <w:tab w:val="left" w:pos="-720"/>
              </w:tabs>
              <w:suppressAutoHyphens/>
              <w:jc w:val="both"/>
              <w:rPr>
                <w:rFonts w:ascii="Times New Roman" w:eastAsia="Times New Roman" w:hAnsi="Times New Roman" w:cs="Times New Roman"/>
                <w:bCs/>
                <w:snapToGrid w:val="0"/>
                <w:spacing w:val="-3"/>
                <w:sz w:val="24"/>
                <w:szCs w:val="24"/>
                <w:lang w:val="ro-RO"/>
              </w:rPr>
            </w:pPr>
            <w:r>
              <w:rPr>
                <w:rFonts w:ascii="Times New Roman" w:eastAsia="Times New Roman" w:hAnsi="Times New Roman" w:cs="Times New Roman"/>
                <w:bCs/>
                <w:snapToGrid w:val="0"/>
                <w:spacing w:val="-3"/>
                <w:sz w:val="24"/>
                <w:szCs w:val="24"/>
                <w:lang w:val="ro-RO"/>
              </w:rPr>
              <w:t xml:space="preserve">In atentia: </w:t>
            </w:r>
            <w:r w:rsidR="007621FB">
              <w:rPr>
                <w:rFonts w:ascii="Times New Roman" w:eastAsia="Times New Roman" w:hAnsi="Times New Roman" w:cs="Times New Roman"/>
                <w:bCs/>
                <w:snapToGrid w:val="0"/>
                <w:spacing w:val="-3"/>
                <w:sz w:val="24"/>
                <w:szCs w:val="24"/>
                <w:lang w:val="ro-RO"/>
              </w:rPr>
              <w:t xml:space="preserve"> </w:t>
            </w:r>
            <w:r w:rsidR="001249C8">
              <w:rPr>
                <w:rFonts w:ascii="Times New Roman" w:eastAsia="Times New Roman" w:hAnsi="Times New Roman" w:cs="Times New Roman"/>
                <w:bCs/>
                <w:snapToGrid w:val="0"/>
                <w:spacing w:val="-3"/>
                <w:sz w:val="24"/>
                <w:szCs w:val="24"/>
                <w:lang w:val="ro-RO"/>
              </w:rPr>
              <w:t>dlui</w:t>
            </w:r>
            <w:r>
              <w:rPr>
                <w:rFonts w:ascii="Times New Roman" w:eastAsia="Times New Roman" w:hAnsi="Times New Roman" w:cs="Times New Roman"/>
                <w:bCs/>
                <w:snapToGrid w:val="0"/>
                <w:spacing w:val="-3"/>
                <w:sz w:val="24"/>
                <w:szCs w:val="24"/>
                <w:lang w:val="ro-RO"/>
              </w:rPr>
              <w:t xml:space="preserve"> </w:t>
            </w:r>
            <w:r w:rsidR="0052493E">
              <w:rPr>
                <w:rFonts w:ascii="Times New Roman" w:eastAsia="Times New Roman" w:hAnsi="Times New Roman" w:cs="Times New Roman"/>
                <w:bCs/>
                <w:snapToGrid w:val="0"/>
                <w:spacing w:val="-3"/>
                <w:sz w:val="24"/>
                <w:szCs w:val="24"/>
                <w:lang w:val="ro-RO"/>
              </w:rPr>
              <w:t>Scintee Andrei-Laurentiu</w:t>
            </w:r>
          </w:p>
          <w:p w14:paraId="5227C4D9" w14:textId="5E1EE3F0" w:rsidR="006F31EE" w:rsidRPr="00541C02" w:rsidRDefault="006F31EE" w:rsidP="008E4158">
            <w:pPr>
              <w:keepNext/>
              <w:widowControl w:val="0"/>
              <w:tabs>
                <w:tab w:val="left" w:pos="-720"/>
                <w:tab w:val="left" w:pos="0"/>
              </w:tabs>
              <w:suppressAutoHyphens/>
              <w:jc w:val="both"/>
              <w:outlineLvl w:val="1"/>
              <w:rPr>
                <w:rFonts w:ascii="Times New Roman" w:eastAsia="Times New Roman" w:hAnsi="Times New Roman" w:cs="Times New Roman"/>
                <w:snapToGrid w:val="0"/>
                <w:sz w:val="24"/>
                <w:szCs w:val="24"/>
                <w:lang w:val="ro-RO"/>
              </w:rPr>
            </w:pPr>
            <w:r>
              <w:rPr>
                <w:rFonts w:ascii="Times New Roman" w:eastAsia="Times New Roman" w:hAnsi="Times New Roman" w:cs="Times New Roman"/>
                <w:snapToGrid w:val="0"/>
                <w:spacing w:val="-3"/>
                <w:sz w:val="24"/>
                <w:szCs w:val="24"/>
                <w:lang w:val="ro-RO"/>
              </w:rPr>
              <w:t xml:space="preserve">Adresa: </w:t>
            </w:r>
            <w:r w:rsidR="007621FB">
              <w:rPr>
                <w:rFonts w:ascii="Times New Roman" w:eastAsia="Times New Roman" w:hAnsi="Times New Roman" w:cs="Times New Roman"/>
                <w:snapToGrid w:val="0"/>
                <w:spacing w:val="-3"/>
                <w:sz w:val="24"/>
                <w:szCs w:val="24"/>
                <w:lang w:val="ro-RO"/>
              </w:rPr>
              <w:t xml:space="preserve">    </w:t>
            </w:r>
            <w:r w:rsidR="000621CD">
              <w:rPr>
                <w:rFonts w:ascii="Times New Roman" w:eastAsia="Times New Roman" w:hAnsi="Times New Roman" w:cs="Times New Roman"/>
                <w:snapToGrid w:val="0"/>
                <w:spacing w:val="-3"/>
                <w:sz w:val="24"/>
                <w:szCs w:val="24"/>
                <w:lang w:val="ro-RO"/>
              </w:rPr>
              <w:t xml:space="preserve"> B</w:t>
            </w:r>
            <w:r w:rsidR="000621CD" w:rsidRPr="00541C02">
              <w:rPr>
                <w:rFonts w:ascii="Times New Roman" w:eastAsia="Times New Roman" w:hAnsi="Times New Roman" w:cs="Times New Roman"/>
                <w:snapToGrid w:val="0"/>
                <w:sz w:val="24"/>
                <w:szCs w:val="24"/>
                <w:lang w:val="ro-RO"/>
              </w:rPr>
              <w:t xml:space="preserve">ucuresti, Sector </w:t>
            </w:r>
            <w:r w:rsidR="0052493E">
              <w:rPr>
                <w:rFonts w:ascii="Times New Roman" w:eastAsia="Times New Roman" w:hAnsi="Times New Roman" w:cs="Times New Roman"/>
                <w:snapToGrid w:val="0"/>
                <w:sz w:val="24"/>
                <w:szCs w:val="24"/>
                <w:lang w:val="ro-RO"/>
              </w:rPr>
              <w:t>4</w:t>
            </w:r>
            <w:r w:rsidR="000621CD">
              <w:rPr>
                <w:rFonts w:ascii="Times New Roman" w:eastAsia="Times New Roman" w:hAnsi="Times New Roman" w:cs="Times New Roman"/>
                <w:snapToGrid w:val="0"/>
                <w:sz w:val="24"/>
                <w:szCs w:val="24"/>
                <w:lang w:val="ro-RO"/>
              </w:rPr>
              <w:t xml:space="preserve">, </w:t>
            </w:r>
            <w:r w:rsidRPr="00541C02">
              <w:rPr>
                <w:rFonts w:ascii="Times New Roman" w:eastAsia="Times New Roman" w:hAnsi="Times New Roman" w:cs="Times New Roman"/>
                <w:snapToGrid w:val="0"/>
                <w:spacing w:val="-3"/>
                <w:sz w:val="24"/>
                <w:szCs w:val="24"/>
                <w:lang w:val="ro-RO"/>
              </w:rPr>
              <w:t xml:space="preserve">Str. </w:t>
            </w:r>
            <w:r w:rsidR="0052493E">
              <w:rPr>
                <w:rFonts w:ascii="Times New Roman" w:eastAsia="Times New Roman" w:hAnsi="Times New Roman" w:cs="Times New Roman"/>
                <w:snapToGrid w:val="0"/>
                <w:spacing w:val="-3"/>
                <w:sz w:val="24"/>
                <w:szCs w:val="24"/>
                <w:lang w:val="ro-RO"/>
              </w:rPr>
              <w:t>Drumul Jilavei, Nr. 103, Scara A, Ap. 32</w:t>
            </w:r>
          </w:p>
          <w:p w14:paraId="5AB7A028" w14:textId="159C48F0" w:rsidR="006F31EE" w:rsidRPr="00541C02" w:rsidRDefault="006F31EE" w:rsidP="008E4158">
            <w:pPr>
              <w:widowControl w:val="0"/>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 xml:space="preserve">E-mail: </w:t>
            </w:r>
            <w:r w:rsidR="007621FB">
              <w:rPr>
                <w:rFonts w:ascii="Times New Roman" w:eastAsia="Times New Roman" w:hAnsi="Times New Roman" w:cs="Times New Roman"/>
                <w:snapToGrid w:val="0"/>
                <w:spacing w:val="-3"/>
                <w:sz w:val="24"/>
                <w:szCs w:val="24"/>
                <w:lang w:val="ro-RO"/>
              </w:rPr>
              <w:t xml:space="preserve">    </w:t>
            </w:r>
            <w:r w:rsidR="000621CD">
              <w:rPr>
                <w:rFonts w:ascii="Times New Roman" w:eastAsia="Times New Roman" w:hAnsi="Times New Roman" w:cs="Times New Roman"/>
                <w:snapToGrid w:val="0"/>
                <w:spacing w:val="-3"/>
                <w:sz w:val="24"/>
                <w:szCs w:val="24"/>
                <w:lang w:val="ro-RO"/>
              </w:rPr>
              <w:t xml:space="preserve"> </w:t>
            </w:r>
            <w:r w:rsidR="0083589E" w:rsidRPr="0083589E">
              <w:rPr>
                <w:rFonts w:ascii="Times New Roman" w:hAnsi="Times New Roman" w:cs="Times New Roman"/>
                <w:sz w:val="24"/>
                <w:szCs w:val="24"/>
              </w:rPr>
              <w:t>andrei@scintee.ro</w:t>
            </w:r>
          </w:p>
          <w:p w14:paraId="51880AE0" w14:textId="2E453738" w:rsidR="006F31EE" w:rsidRPr="00541C02" w:rsidRDefault="0052493E" w:rsidP="008E4158">
            <w:pPr>
              <w:widowControl w:val="0"/>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Telefon:</w:t>
            </w:r>
            <w:r w:rsidR="007621FB">
              <w:rPr>
                <w:rFonts w:ascii="Times New Roman" w:eastAsia="Times New Roman" w:hAnsi="Times New Roman" w:cs="Times New Roman"/>
                <w:snapToGrid w:val="0"/>
                <w:spacing w:val="-3"/>
                <w:sz w:val="24"/>
                <w:szCs w:val="24"/>
                <w:lang w:val="ro-RO"/>
              </w:rPr>
              <w:t xml:space="preserve">    </w:t>
            </w:r>
            <w:r w:rsidR="000621CD">
              <w:rPr>
                <w:rFonts w:ascii="Times New Roman" w:eastAsia="Times New Roman" w:hAnsi="Times New Roman" w:cs="Times New Roman"/>
                <w:snapToGrid w:val="0"/>
                <w:spacing w:val="-3"/>
                <w:sz w:val="24"/>
                <w:szCs w:val="24"/>
                <w:lang w:val="ro-RO"/>
              </w:rPr>
              <w:t xml:space="preserve"> </w:t>
            </w:r>
            <w:r w:rsidR="006F31EE" w:rsidRPr="00541C02">
              <w:rPr>
                <w:rFonts w:ascii="Times New Roman" w:eastAsia="Times New Roman" w:hAnsi="Times New Roman" w:cs="Times New Roman"/>
                <w:snapToGrid w:val="0"/>
                <w:spacing w:val="-3"/>
                <w:sz w:val="24"/>
                <w:szCs w:val="24"/>
                <w:lang w:val="ro-RO"/>
              </w:rPr>
              <w:t xml:space="preserve">+40 </w:t>
            </w:r>
            <w:r>
              <w:rPr>
                <w:rFonts w:ascii="Times New Roman" w:eastAsia="Times New Roman" w:hAnsi="Times New Roman" w:cs="Times New Roman"/>
                <w:snapToGrid w:val="0"/>
                <w:spacing w:val="-3"/>
                <w:sz w:val="24"/>
                <w:szCs w:val="24"/>
                <w:lang w:val="ro-RO"/>
              </w:rPr>
              <w:t>745 377 548</w:t>
            </w:r>
          </w:p>
          <w:p w14:paraId="6B16263D" w14:textId="77777777" w:rsidR="006F31EE" w:rsidRPr="00541C02" w:rsidRDefault="006F31EE" w:rsidP="008E4158">
            <w:pPr>
              <w:widowControl w:val="0"/>
              <w:jc w:val="both"/>
              <w:rPr>
                <w:rFonts w:ascii="Times New Roman" w:eastAsia="Times New Roman" w:hAnsi="Times New Roman" w:cs="Times New Roman"/>
                <w:snapToGrid w:val="0"/>
                <w:sz w:val="24"/>
                <w:szCs w:val="24"/>
                <w:lang w:val="ro-RO"/>
              </w:rPr>
            </w:pPr>
          </w:p>
          <w:p w14:paraId="72B75229" w14:textId="1EB7211B" w:rsidR="006F31EE" w:rsidRDefault="006F31EE" w:rsidP="008E4158">
            <w:pPr>
              <w:widowControl w:val="0"/>
              <w:jc w:val="both"/>
              <w:rPr>
                <w:rFonts w:ascii="Times New Roman" w:eastAsia="Times New Roman" w:hAnsi="Times New Roman" w:cs="Times New Roman"/>
                <w:snapToGrid w:val="0"/>
                <w:sz w:val="24"/>
                <w:szCs w:val="24"/>
                <w:lang w:val="ro-RO"/>
              </w:rPr>
            </w:pPr>
            <w:r w:rsidRPr="004E54E3">
              <w:rPr>
                <w:rFonts w:ascii="Times New Roman" w:eastAsia="Times New Roman" w:hAnsi="Times New Roman" w:cs="Times New Roman"/>
                <w:b/>
                <w:bCs/>
                <w:snapToGrid w:val="0"/>
                <w:sz w:val="24"/>
                <w:szCs w:val="24"/>
                <w:lang w:val="ro-RO"/>
              </w:rPr>
              <w:t>In considerarea celor prezentate mai sus</w:t>
            </w:r>
            <w:r w:rsidRPr="00541C02">
              <w:rPr>
                <w:rFonts w:ascii="Times New Roman" w:eastAsia="Times New Roman" w:hAnsi="Times New Roman" w:cs="Times New Roman"/>
                <w:snapToGrid w:val="0"/>
                <w:sz w:val="24"/>
                <w:szCs w:val="24"/>
                <w:lang w:val="ro-RO"/>
              </w:rPr>
              <w:t>, Partile au semnat prezentul Contract la data mentionata anterior.</w:t>
            </w:r>
          </w:p>
          <w:p w14:paraId="1498CB09" w14:textId="77777777" w:rsidR="00CF2394" w:rsidRDefault="00CF2394" w:rsidP="008E4158">
            <w:pPr>
              <w:widowControl w:val="0"/>
              <w:jc w:val="both"/>
              <w:rPr>
                <w:rFonts w:ascii="Times New Roman" w:eastAsia="Times New Roman" w:hAnsi="Times New Roman" w:cs="Times New Roman"/>
                <w:snapToGrid w:val="0"/>
                <w:sz w:val="24"/>
                <w:szCs w:val="24"/>
                <w:lang w:val="ro-RO"/>
              </w:rPr>
            </w:pPr>
          </w:p>
          <w:p w14:paraId="335B7A74" w14:textId="577594B9" w:rsidR="00181C18" w:rsidRDefault="00181C18" w:rsidP="008E4158">
            <w:pPr>
              <w:widowControl w:val="0"/>
              <w:jc w:val="both"/>
              <w:rPr>
                <w:rFonts w:ascii="Times New Roman" w:eastAsia="Times New Roman" w:hAnsi="Times New Roman" w:cs="Times New Roman"/>
                <w:snapToGrid w:val="0"/>
                <w:sz w:val="24"/>
                <w:szCs w:val="24"/>
                <w:lang w:val="ro-RO"/>
              </w:rPr>
            </w:pPr>
          </w:p>
          <w:tbl>
            <w:tblPr>
              <w:tblStyle w:val="TableGrid"/>
              <w:tblpPr w:leftFromText="180" w:rightFromText="180" w:vertAnchor="text" w:horzAnchor="margin" w:tblpY="-58"/>
              <w:tblOverlap w:val="never"/>
              <w:tblW w:w="0" w:type="auto"/>
              <w:tblLook w:val="04A0" w:firstRow="1" w:lastRow="0" w:firstColumn="1" w:lastColumn="0" w:noHBand="0" w:noVBand="1"/>
            </w:tblPr>
            <w:tblGrid>
              <w:gridCol w:w="4253"/>
              <w:gridCol w:w="5014"/>
            </w:tblGrid>
            <w:tr w:rsidR="008E4158" w:rsidRPr="005654E1" w14:paraId="4F91BFC2" w14:textId="77777777" w:rsidTr="00831712">
              <w:trPr>
                <w:trHeight w:val="2010"/>
              </w:trPr>
              <w:tc>
                <w:tcPr>
                  <w:tcW w:w="4253" w:type="dxa"/>
                  <w:tcBorders>
                    <w:top w:val="nil"/>
                    <w:left w:val="nil"/>
                    <w:bottom w:val="nil"/>
                    <w:right w:val="nil"/>
                  </w:tcBorders>
                </w:tcPr>
                <w:p w14:paraId="03C779DF" w14:textId="4139B851" w:rsidR="008E4158" w:rsidRDefault="00FF4637" w:rsidP="008E4158">
                  <w:pPr>
                    <w:widowControl w:val="0"/>
                    <w:jc w:val="center"/>
                    <w:rPr>
                      <w:rFonts w:ascii="Times New Roman" w:eastAsia="Times New Roman" w:hAnsi="Times New Roman" w:cs="Times New Roman"/>
                      <w:b/>
                      <w:bCs/>
                      <w:iCs/>
                      <w:snapToGrid w:val="0"/>
                      <w:sz w:val="24"/>
                      <w:szCs w:val="24"/>
                      <w:lang w:val="ro-RO"/>
                    </w:rPr>
                  </w:pPr>
                  <w:r>
                    <w:rPr>
                      <w:rFonts w:ascii="Times New Roman" w:eastAsia="Times New Roman" w:hAnsi="Times New Roman" w:cs="Times New Roman"/>
                      <w:b/>
                      <w:bCs/>
                      <w:iCs/>
                      <w:snapToGrid w:val="0"/>
                      <w:sz w:val="24"/>
                      <w:szCs w:val="24"/>
                      <w:lang w:val="ro-RO"/>
                    </w:rPr>
                    <w:t xml:space="preserve">{denumire}</w:t>
                  </w:r>
                </w:p>
                <w:p w14:paraId="169B1FEE" w14:textId="77777777" w:rsidR="008E4158" w:rsidRDefault="008E4158" w:rsidP="008E4158">
                  <w:pPr>
                    <w:widowControl w:val="0"/>
                    <w:jc w:val="center"/>
                    <w:rPr>
                      <w:rFonts w:ascii="Times New Roman" w:eastAsia="Times New Roman" w:hAnsi="Times New Roman" w:cs="Times New Roman"/>
                      <w:b/>
                      <w:bCs/>
                      <w:iCs/>
                      <w:snapToGrid w:val="0"/>
                      <w:sz w:val="24"/>
                      <w:szCs w:val="24"/>
                      <w:lang w:val="ro-RO"/>
                    </w:rPr>
                  </w:pPr>
                  <w:r>
                    <w:rPr>
                      <w:rFonts w:ascii="Times New Roman" w:eastAsia="Times New Roman" w:hAnsi="Times New Roman" w:cs="Times New Roman"/>
                      <w:b/>
                      <w:bCs/>
                      <w:iCs/>
                      <w:snapToGrid w:val="0"/>
                      <w:sz w:val="24"/>
                      <w:szCs w:val="24"/>
                      <w:lang w:val="ro-RO"/>
                    </w:rPr>
                    <w:t>Reprezentata de</w:t>
                  </w:r>
                </w:p>
                <w:p w14:paraId="39182E3E" w14:textId="77777777" w:rsidR="008B31FD" w:rsidRDefault="008B31FD" w:rsidP="008E4158">
                  <w:pPr>
                    <w:widowControl w:val="0"/>
                    <w:jc w:val="center"/>
                    <w:rPr>
                      <w:rFonts w:ascii="Times New Roman" w:eastAsia="Times New Roman" w:hAnsi="Times New Roman" w:cs="Times New Roman"/>
                      <w:b/>
                      <w:bCs/>
                      <w:iCs/>
                      <w:snapToGrid w:val="0"/>
                      <w:sz w:val="24"/>
                      <w:szCs w:val="24"/>
                      <w:lang w:val="ro-RO"/>
                    </w:rPr>
                  </w:pPr>
                </w:p>
                <w:p w14:paraId="2C322A01" w14:textId="77777777" w:rsidR="008E4158" w:rsidRDefault="008E4158" w:rsidP="008E4158">
                  <w:pPr>
                    <w:widowControl w:val="0"/>
                    <w:jc w:val="both"/>
                    <w:rPr>
                      <w:rFonts w:ascii="Times New Roman" w:eastAsia="Times New Roman" w:hAnsi="Times New Roman" w:cs="Times New Roman"/>
                      <w:b/>
                      <w:bCs/>
                      <w:iCs/>
                      <w:snapToGrid w:val="0"/>
                      <w:sz w:val="24"/>
                      <w:szCs w:val="24"/>
                      <w:lang w:val="ro-RO"/>
                    </w:rPr>
                  </w:pPr>
                </w:p>
                <w:p w14:paraId="1B822E46" w14:textId="35DD8AFF" w:rsidR="008E4158" w:rsidRDefault="008E4158" w:rsidP="008E4158">
                  <w:pPr>
                    <w:widowControl w:val="0"/>
                    <w:jc w:val="center"/>
                    <w:rPr>
                      <w:rFonts w:ascii="Times New Roman" w:eastAsia="Times New Roman" w:hAnsi="Times New Roman" w:cs="Times New Roman"/>
                      <w:b/>
                      <w:bCs/>
                      <w:iCs/>
                      <w:snapToGrid w:val="0"/>
                      <w:sz w:val="24"/>
                      <w:szCs w:val="24"/>
                      <w:lang w:val="ro-RO"/>
                    </w:rPr>
                  </w:pPr>
                  <w:r>
                    <w:rPr>
                      <w:rFonts w:ascii="Times New Roman" w:eastAsia="Times New Roman" w:hAnsi="Times New Roman" w:cs="Times New Roman"/>
                      <w:b/>
                      <w:bCs/>
                      <w:iCs/>
                      <w:snapToGrid w:val="0"/>
                      <w:sz w:val="24"/>
                      <w:szCs w:val="24"/>
                      <w:lang w:val="ro-RO"/>
                    </w:rPr>
                    <w:t xml:space="preserve"/>
                  </w:r>
                  <w:r w:rsidR="003E21E5">
                    <w:rPr>
                      <w:rFonts w:ascii="Times New Roman" w:eastAsia="Times New Roman" w:hAnsi="Times New Roman" w:cs="Times New Roman"/>
                      <w:b/>
                      <w:bCs/>
                      <w:iCs/>
                      <w:snapToGrid w:val="0"/>
                      <w:sz w:val="24"/>
                      <w:szCs w:val="24"/>
                      <w:lang w:val="ro-RO"/>
                    </w:rPr>
                    <w:t>___</w:t>
                  </w:r>
                </w:p>
                <w:p w14:paraId="6C35F8F6" w14:textId="5DAB9AC7" w:rsidR="008E4158" w:rsidRDefault="00FF4637" w:rsidP="008E4158">
                  <w:pPr>
                    <w:widowControl w:val="0"/>
                    <w:jc w:val="center"/>
                    <w:rPr>
                      <w:rFonts w:ascii="Times New Roman" w:eastAsia="Times New Roman" w:hAnsi="Times New Roman" w:cs="Times New Roman"/>
                      <w:snapToGrid w:val="0"/>
                      <w:sz w:val="24"/>
                      <w:szCs w:val="24"/>
                      <w:lang w:val="ro-RO"/>
                    </w:rPr>
                  </w:pPr>
                  <w:r>
                    <w:rPr>
                      <w:rFonts w:ascii="Times New Roman" w:eastAsia="Times New Roman" w:hAnsi="Times New Roman" w:cs="Times New Roman"/>
                      <w:b/>
                      <w:bCs/>
                      <w:iCs/>
                      <w:snapToGrid w:val="0"/>
                      <w:sz w:val="24"/>
                      <w:szCs w:val="24"/>
                      <w:lang w:val="ro-RO"/>
                    </w:rPr>
                    <w:t xml:space="preserve">{reprezentant_legal}</w:t>
                  </w:r>
                </w:p>
              </w:tc>
              <w:tc>
                <w:tcPr>
                  <w:tcW w:w="5014" w:type="dxa"/>
                  <w:tcBorders>
                    <w:top w:val="nil"/>
                    <w:left w:val="nil"/>
                    <w:bottom w:val="nil"/>
                    <w:right w:val="nil"/>
                  </w:tcBorders>
                </w:tcPr>
                <w:p w14:paraId="6D9CE4C8" w14:textId="651E7E47" w:rsidR="008E4158" w:rsidRPr="002B2A8F" w:rsidRDefault="0052493E" w:rsidP="00831712">
                  <w:pPr>
                    <w:widowControl w:val="0"/>
                    <w:jc w:val="center"/>
                    <w:rPr>
                      <w:rFonts w:ascii="Times New Roman" w:eastAsia="Times New Roman" w:hAnsi="Times New Roman" w:cs="Times New Roman"/>
                      <w:b/>
                      <w:spacing w:val="-3"/>
                      <w:sz w:val="24"/>
                      <w:szCs w:val="24"/>
                      <w:lang w:val="es-ES" w:eastAsia="ar-SA"/>
                    </w:rPr>
                  </w:pPr>
                  <w:r>
                    <w:rPr>
                      <w:rFonts w:ascii="Times New Roman" w:eastAsia="Times New Roman" w:hAnsi="Times New Roman" w:cs="Times New Roman"/>
                      <w:b/>
                      <w:spacing w:val="-3"/>
                      <w:sz w:val="24"/>
                      <w:szCs w:val="24"/>
                      <w:lang w:val="es-ES" w:eastAsia="ar-SA"/>
                    </w:rPr>
                    <w:t>Scintee Andrei-</w:t>
                  </w:r>
                  <w:proofErr w:type="spellStart"/>
                  <w:r>
                    <w:rPr>
                      <w:rFonts w:ascii="Times New Roman" w:eastAsia="Times New Roman" w:hAnsi="Times New Roman" w:cs="Times New Roman"/>
                      <w:b/>
                      <w:spacing w:val="-3"/>
                      <w:sz w:val="24"/>
                      <w:szCs w:val="24"/>
                      <w:lang w:val="es-ES" w:eastAsia="ar-SA"/>
                    </w:rPr>
                    <w:t>Laurentiu</w:t>
                  </w:r>
                  <w:proofErr w:type="spellEnd"/>
                  <w:r>
                    <w:rPr>
                      <w:rFonts w:ascii="Times New Roman" w:eastAsia="Times New Roman" w:hAnsi="Times New Roman" w:cs="Times New Roman"/>
                      <w:b/>
                      <w:spacing w:val="-3"/>
                      <w:sz w:val="24"/>
                      <w:szCs w:val="24"/>
                      <w:lang w:val="es-ES" w:eastAsia="ar-SA"/>
                    </w:rPr>
                    <w:t xml:space="preserve"> – Expert </w:t>
                  </w:r>
                  <w:proofErr w:type="spellStart"/>
                  <w:r>
                    <w:rPr>
                      <w:rFonts w:ascii="Times New Roman" w:eastAsia="Times New Roman" w:hAnsi="Times New Roman" w:cs="Times New Roman"/>
                      <w:b/>
                      <w:spacing w:val="-3"/>
                      <w:sz w:val="24"/>
                      <w:szCs w:val="24"/>
                      <w:lang w:val="es-ES" w:eastAsia="ar-SA"/>
                    </w:rPr>
                    <w:t>Contabil</w:t>
                  </w:r>
                  <w:proofErr w:type="spellEnd"/>
                </w:p>
                <w:p w14:paraId="3701D0C1" w14:textId="77777777" w:rsidR="008E4158" w:rsidRDefault="008E4158" w:rsidP="008E4158">
                  <w:pPr>
                    <w:widowControl w:val="0"/>
                    <w:jc w:val="center"/>
                    <w:rPr>
                      <w:rFonts w:ascii="Times New Roman" w:eastAsia="Times New Roman" w:hAnsi="Times New Roman" w:cs="Times New Roman"/>
                      <w:b/>
                      <w:spacing w:val="-3"/>
                      <w:sz w:val="24"/>
                      <w:szCs w:val="24"/>
                      <w:lang w:val="es-ES" w:eastAsia="ar-SA"/>
                    </w:rPr>
                  </w:pPr>
                  <w:proofErr w:type="spellStart"/>
                  <w:r w:rsidRPr="002B2A8F">
                    <w:rPr>
                      <w:rFonts w:ascii="Times New Roman" w:eastAsia="Times New Roman" w:hAnsi="Times New Roman" w:cs="Times New Roman"/>
                      <w:b/>
                      <w:spacing w:val="-3"/>
                      <w:sz w:val="24"/>
                      <w:szCs w:val="24"/>
                      <w:lang w:val="es-ES" w:eastAsia="ar-SA"/>
                    </w:rPr>
                    <w:t>Reprezentata</w:t>
                  </w:r>
                  <w:proofErr w:type="spellEnd"/>
                  <w:r w:rsidRPr="002B2A8F">
                    <w:rPr>
                      <w:rFonts w:ascii="Times New Roman" w:eastAsia="Times New Roman" w:hAnsi="Times New Roman" w:cs="Times New Roman"/>
                      <w:b/>
                      <w:spacing w:val="-3"/>
                      <w:sz w:val="24"/>
                      <w:szCs w:val="24"/>
                      <w:lang w:val="es-ES" w:eastAsia="ar-SA"/>
                    </w:rPr>
                    <w:t xml:space="preserve"> </w:t>
                  </w:r>
                  <w:r>
                    <w:rPr>
                      <w:rFonts w:ascii="Times New Roman" w:eastAsia="Times New Roman" w:hAnsi="Times New Roman" w:cs="Times New Roman"/>
                      <w:b/>
                      <w:spacing w:val="-3"/>
                      <w:sz w:val="24"/>
                      <w:szCs w:val="24"/>
                      <w:lang w:val="es-ES" w:eastAsia="ar-SA"/>
                    </w:rPr>
                    <w:t>d</w:t>
                  </w:r>
                  <w:r w:rsidRPr="002B2A8F">
                    <w:rPr>
                      <w:rFonts w:ascii="Times New Roman" w:eastAsia="Times New Roman" w:hAnsi="Times New Roman" w:cs="Times New Roman"/>
                      <w:b/>
                      <w:spacing w:val="-3"/>
                      <w:sz w:val="24"/>
                      <w:szCs w:val="24"/>
                      <w:lang w:val="es-ES" w:eastAsia="ar-SA"/>
                    </w:rPr>
                    <w:t>e</w:t>
                  </w:r>
                </w:p>
                <w:p w14:paraId="38A71388" w14:textId="77777777" w:rsidR="008B31FD" w:rsidRDefault="008B31FD" w:rsidP="008E4158">
                  <w:pPr>
                    <w:widowControl w:val="0"/>
                    <w:jc w:val="center"/>
                    <w:rPr>
                      <w:rFonts w:ascii="Times New Roman" w:eastAsia="Times New Roman" w:hAnsi="Times New Roman" w:cs="Times New Roman"/>
                      <w:b/>
                      <w:spacing w:val="-3"/>
                      <w:sz w:val="24"/>
                      <w:szCs w:val="24"/>
                      <w:lang w:val="es-ES" w:eastAsia="ar-SA"/>
                    </w:rPr>
                  </w:pPr>
                </w:p>
                <w:p w14:paraId="47B121B3" w14:textId="77777777" w:rsidR="008E4158" w:rsidRPr="002B2A8F" w:rsidRDefault="008E4158" w:rsidP="008E4158">
                  <w:pPr>
                    <w:widowControl w:val="0"/>
                    <w:jc w:val="both"/>
                    <w:rPr>
                      <w:rFonts w:ascii="Times New Roman" w:eastAsia="Times New Roman" w:hAnsi="Times New Roman" w:cs="Times New Roman"/>
                      <w:b/>
                      <w:spacing w:val="-3"/>
                      <w:sz w:val="24"/>
                      <w:szCs w:val="24"/>
                      <w:lang w:val="es-ES" w:eastAsia="ar-SA"/>
                    </w:rPr>
                  </w:pPr>
                </w:p>
                <w:p w14:paraId="71669B2D" w14:textId="77777777" w:rsidR="008E4158" w:rsidRPr="002B2A8F" w:rsidRDefault="008E4158" w:rsidP="008E4158">
                  <w:pPr>
                    <w:widowControl w:val="0"/>
                    <w:jc w:val="center"/>
                    <w:rPr>
                      <w:rFonts w:ascii="Times New Roman" w:eastAsia="Times New Roman" w:hAnsi="Times New Roman" w:cs="Times New Roman"/>
                      <w:b/>
                      <w:spacing w:val="-3"/>
                      <w:sz w:val="24"/>
                      <w:szCs w:val="24"/>
                      <w:lang w:val="es-ES" w:eastAsia="ar-SA"/>
                    </w:rPr>
                  </w:pPr>
                  <w:r w:rsidRPr="002B2A8F">
                    <w:rPr>
                      <w:rFonts w:ascii="Times New Roman" w:eastAsia="Times New Roman" w:hAnsi="Times New Roman" w:cs="Times New Roman"/>
                      <w:b/>
                      <w:spacing w:val="-3"/>
                      <w:sz w:val="24"/>
                      <w:szCs w:val="24"/>
                      <w:lang w:val="es-ES" w:eastAsia="ar-SA"/>
                    </w:rPr>
                    <w:t>__________________</w:t>
                  </w:r>
                  <w:r>
                    <w:rPr>
                      <w:rFonts w:ascii="Times New Roman" w:eastAsia="Times New Roman" w:hAnsi="Times New Roman" w:cs="Times New Roman"/>
                      <w:b/>
                      <w:spacing w:val="-3"/>
                      <w:sz w:val="24"/>
                      <w:szCs w:val="24"/>
                      <w:lang w:val="es-ES" w:eastAsia="ar-SA"/>
                    </w:rPr>
                    <w:t>_____</w:t>
                  </w:r>
                </w:p>
                <w:p w14:paraId="085C14AC" w14:textId="79D35224" w:rsidR="008E4158" w:rsidRDefault="0052493E" w:rsidP="008E4158">
                  <w:pPr>
                    <w:widowControl w:val="0"/>
                    <w:jc w:val="center"/>
                    <w:rPr>
                      <w:rFonts w:ascii="Times New Roman" w:eastAsia="Times New Roman" w:hAnsi="Times New Roman" w:cs="Times New Roman"/>
                      <w:snapToGrid w:val="0"/>
                      <w:sz w:val="24"/>
                      <w:szCs w:val="24"/>
                      <w:lang w:val="ro-RO"/>
                    </w:rPr>
                  </w:pPr>
                  <w:r>
                    <w:rPr>
                      <w:rFonts w:ascii="Times New Roman" w:eastAsia="Times New Roman" w:hAnsi="Times New Roman" w:cs="Times New Roman"/>
                      <w:b/>
                      <w:spacing w:val="-3"/>
                      <w:sz w:val="24"/>
                      <w:szCs w:val="24"/>
                      <w:lang w:val="es-ES" w:eastAsia="ar-SA"/>
                    </w:rPr>
                    <w:t>Scintee Andrei-</w:t>
                  </w:r>
                  <w:proofErr w:type="spellStart"/>
                  <w:r>
                    <w:rPr>
                      <w:rFonts w:ascii="Times New Roman" w:eastAsia="Times New Roman" w:hAnsi="Times New Roman" w:cs="Times New Roman"/>
                      <w:b/>
                      <w:spacing w:val="-3"/>
                      <w:sz w:val="24"/>
                      <w:szCs w:val="24"/>
                      <w:lang w:val="es-ES" w:eastAsia="ar-SA"/>
                    </w:rPr>
                    <w:t>laurentiu</w:t>
                  </w:r>
                  <w:proofErr w:type="spellEnd"/>
                </w:p>
              </w:tc>
            </w:tr>
          </w:tbl>
          <w:p w14:paraId="39BF0D91" w14:textId="496CEC70" w:rsidR="00560E0A" w:rsidRPr="00D707DD" w:rsidRDefault="00560E0A" w:rsidP="008E4158">
            <w:pPr>
              <w:widowControl w:val="0"/>
              <w:jc w:val="both"/>
              <w:rPr>
                <w:rFonts w:ascii="Times New Roman" w:eastAsia="Times New Roman" w:hAnsi="Times New Roman" w:cs="Times New Roman"/>
                <w:snapToGrid w:val="0"/>
                <w:sz w:val="24"/>
                <w:szCs w:val="24"/>
                <w:lang w:val="ro-RO"/>
              </w:rPr>
            </w:pPr>
          </w:p>
        </w:tc>
      </w:tr>
    </w:tbl>
    <w:p w14:paraId="24738025" w14:textId="5D97091B" w:rsidR="008665EB" w:rsidRPr="002B2A8F" w:rsidRDefault="008665EB" w:rsidP="00FF4637">
      <w:pPr>
        <w:tabs>
          <w:tab w:val="left" w:pos="-720"/>
        </w:tabs>
        <w:spacing w:line="240" w:lineRule="auto"/>
        <w:rPr>
          <w:lang w:val="es-ES"/>
        </w:rPr>
      </w:pPr>
    </w:p>
    <w:sectPr w:rsidR="008665EB" w:rsidRPr="002B2A8F" w:rsidSect="009F0038">
      <w:headerReference w:type="even" r:id="rId8"/>
      <w:headerReference w:type="default" r:id="rId9"/>
      <w:footerReference w:type="default" r:id="rId10"/>
      <w:headerReference w:type="first" r:id="rId11"/>
      <w:pgSz w:w="12240" w:h="15840"/>
      <w:pgMar w:top="1843"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20C07" w14:textId="77777777" w:rsidR="00F92667" w:rsidRDefault="00F92667" w:rsidP="00FC6B3C">
      <w:pPr>
        <w:spacing w:after="0" w:line="240" w:lineRule="auto"/>
      </w:pPr>
      <w:r>
        <w:separator/>
      </w:r>
    </w:p>
  </w:endnote>
  <w:endnote w:type="continuationSeparator" w:id="0">
    <w:p w14:paraId="4C17EB50" w14:textId="77777777" w:rsidR="00F92667" w:rsidRDefault="00F92667" w:rsidP="00FC6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047296"/>
      <w:docPartObj>
        <w:docPartGallery w:val="Page Numbers (Bottom of Page)"/>
        <w:docPartUnique/>
      </w:docPartObj>
    </w:sdtPr>
    <w:sdtEndPr>
      <w:rPr>
        <w:noProof/>
      </w:rPr>
    </w:sdtEndPr>
    <w:sdtContent>
      <w:p w14:paraId="20F82C0C" w14:textId="71A58F8F" w:rsidR="00FC6B3C" w:rsidRDefault="00FC6B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4C3AF5" w14:textId="77777777" w:rsidR="00FC6B3C" w:rsidRDefault="00FC6B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0CFEB" w14:textId="77777777" w:rsidR="00F92667" w:rsidRDefault="00F92667" w:rsidP="00FC6B3C">
      <w:pPr>
        <w:spacing w:after="0" w:line="240" w:lineRule="auto"/>
      </w:pPr>
      <w:r>
        <w:separator/>
      </w:r>
    </w:p>
  </w:footnote>
  <w:footnote w:type="continuationSeparator" w:id="0">
    <w:p w14:paraId="67BAABD4" w14:textId="77777777" w:rsidR="00F92667" w:rsidRDefault="00F92667" w:rsidP="00FC6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2943" w14:textId="125BB796" w:rsidR="000943C4" w:rsidRDefault="000943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7E02" w14:textId="639E9E2D" w:rsidR="000943C4" w:rsidRDefault="000943C4" w:rsidP="000943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13435" w14:textId="73294C29" w:rsidR="000943C4" w:rsidRDefault="000943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name w:val="WW8Num11"/>
    <w:lvl w:ilvl="0">
      <w:start w:val="1"/>
      <w:numFmt w:val="lowerLetter"/>
      <w:lvlText w:val="%1."/>
      <w:lvlJc w:val="left"/>
      <w:pPr>
        <w:tabs>
          <w:tab w:val="num" w:pos="360"/>
        </w:tabs>
        <w:ind w:left="360" w:hanging="360"/>
      </w:pPr>
    </w:lvl>
  </w:abstractNum>
  <w:abstractNum w:abstractNumId="1" w15:restartNumberingAfterBreak="0">
    <w:nsid w:val="0000000A"/>
    <w:multiLevelType w:val="singleLevel"/>
    <w:tmpl w:val="0000000A"/>
    <w:name w:val="WW8Num12"/>
    <w:lvl w:ilvl="0">
      <w:start w:val="1"/>
      <w:numFmt w:val="decimal"/>
      <w:lvlText w:val="5.%1"/>
      <w:lvlJc w:val="left"/>
      <w:pPr>
        <w:tabs>
          <w:tab w:val="num" w:pos="360"/>
        </w:tabs>
        <w:ind w:left="360" w:hanging="360"/>
      </w:pPr>
    </w:lvl>
  </w:abstractNum>
  <w:abstractNum w:abstractNumId="2" w15:restartNumberingAfterBreak="0">
    <w:nsid w:val="0000000B"/>
    <w:multiLevelType w:val="multilevel"/>
    <w:tmpl w:val="0000000B"/>
    <w:name w:val="WW8Num14"/>
    <w:lvl w:ilvl="0">
      <w:start w:val="4"/>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0000000C"/>
    <w:multiLevelType w:val="multilevel"/>
    <w:tmpl w:val="0000000C"/>
    <w:name w:val="WW8Num17"/>
    <w:lvl w:ilvl="0">
      <w:start w:val="1"/>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0000000D"/>
    <w:multiLevelType w:val="multilevel"/>
    <w:tmpl w:val="0000000D"/>
    <w:name w:val="WW8Num19"/>
    <w:lvl w:ilvl="0">
      <w:start w:val="2"/>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 w15:restartNumberingAfterBreak="0">
    <w:nsid w:val="0000000E"/>
    <w:multiLevelType w:val="multilevel"/>
    <w:tmpl w:val="0000000E"/>
    <w:name w:val="WW8Num20"/>
    <w:lvl w:ilvl="0">
      <w:start w:val="3"/>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 w15:restartNumberingAfterBreak="0">
    <w:nsid w:val="05F82D37"/>
    <w:multiLevelType w:val="multilevel"/>
    <w:tmpl w:val="C83C32A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BC12D20"/>
    <w:multiLevelType w:val="multilevel"/>
    <w:tmpl w:val="C3F29D26"/>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C804A18"/>
    <w:multiLevelType w:val="hybridMultilevel"/>
    <w:tmpl w:val="6FB29712"/>
    <w:lvl w:ilvl="0" w:tplc="04180019">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0D6D355B"/>
    <w:multiLevelType w:val="multilevel"/>
    <w:tmpl w:val="40568E7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27C5503"/>
    <w:multiLevelType w:val="multilevel"/>
    <w:tmpl w:val="22FA46F6"/>
    <w:lvl w:ilvl="0">
      <w:start w:val="7"/>
      <w:numFmt w:val="decimal"/>
      <w:lvlText w:val="%1"/>
      <w:lvlJc w:val="left"/>
      <w:pPr>
        <w:ind w:left="360" w:hanging="360"/>
      </w:pPr>
      <w:rPr>
        <w:rFonts w:hint="default"/>
        <w:u w:val="single"/>
      </w:rPr>
    </w:lvl>
    <w:lvl w:ilvl="1">
      <w:start w:val="7"/>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11" w15:restartNumberingAfterBreak="0">
    <w:nsid w:val="14CE699D"/>
    <w:multiLevelType w:val="hybridMultilevel"/>
    <w:tmpl w:val="221A9F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7D4284"/>
    <w:multiLevelType w:val="multilevel"/>
    <w:tmpl w:val="3968C66C"/>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1F537461"/>
    <w:multiLevelType w:val="hybridMultilevel"/>
    <w:tmpl w:val="E7CAE9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2C60FB"/>
    <w:multiLevelType w:val="hybridMultilevel"/>
    <w:tmpl w:val="79B46A76"/>
    <w:lvl w:ilvl="0" w:tplc="BD0C256C">
      <w:start w:val="1"/>
      <w:numFmt w:val="bullet"/>
      <w:lvlText w:val="-"/>
      <w:lvlJc w:val="left"/>
      <w:pPr>
        <w:tabs>
          <w:tab w:val="num" w:pos="1146"/>
        </w:tabs>
        <w:ind w:left="1146" w:hanging="360"/>
      </w:pPr>
      <w:rPr>
        <w:rFonts w:ascii="Times New Roman" w:eastAsia="Times New Roman" w:hAnsi="Times New Roman" w:cs="Times New Roman" w:hint="default"/>
      </w:rPr>
    </w:lvl>
    <w:lvl w:ilvl="1" w:tplc="04090003" w:tentative="1">
      <w:start w:val="1"/>
      <w:numFmt w:val="bullet"/>
      <w:lvlText w:val="o"/>
      <w:lvlJc w:val="left"/>
      <w:pPr>
        <w:tabs>
          <w:tab w:val="num" w:pos="1866"/>
        </w:tabs>
        <w:ind w:left="1866" w:hanging="360"/>
      </w:pPr>
      <w:rPr>
        <w:rFonts w:ascii="Courier New" w:hAnsi="Courier New" w:cs="Courier New" w:hint="default"/>
      </w:rPr>
    </w:lvl>
    <w:lvl w:ilvl="2" w:tplc="04090005" w:tentative="1">
      <w:start w:val="1"/>
      <w:numFmt w:val="bullet"/>
      <w:lvlText w:val=""/>
      <w:lvlJc w:val="left"/>
      <w:pPr>
        <w:tabs>
          <w:tab w:val="num" w:pos="2586"/>
        </w:tabs>
        <w:ind w:left="2586" w:hanging="360"/>
      </w:pPr>
      <w:rPr>
        <w:rFonts w:ascii="Wingdings" w:hAnsi="Wingdings" w:hint="default"/>
      </w:rPr>
    </w:lvl>
    <w:lvl w:ilvl="3" w:tplc="04090001" w:tentative="1">
      <w:start w:val="1"/>
      <w:numFmt w:val="bullet"/>
      <w:lvlText w:val=""/>
      <w:lvlJc w:val="left"/>
      <w:pPr>
        <w:tabs>
          <w:tab w:val="num" w:pos="3306"/>
        </w:tabs>
        <w:ind w:left="3306" w:hanging="360"/>
      </w:pPr>
      <w:rPr>
        <w:rFonts w:ascii="Symbol" w:hAnsi="Symbol" w:hint="default"/>
      </w:rPr>
    </w:lvl>
    <w:lvl w:ilvl="4" w:tplc="04090003" w:tentative="1">
      <w:start w:val="1"/>
      <w:numFmt w:val="bullet"/>
      <w:lvlText w:val="o"/>
      <w:lvlJc w:val="left"/>
      <w:pPr>
        <w:tabs>
          <w:tab w:val="num" w:pos="4026"/>
        </w:tabs>
        <w:ind w:left="4026" w:hanging="360"/>
      </w:pPr>
      <w:rPr>
        <w:rFonts w:ascii="Courier New" w:hAnsi="Courier New" w:cs="Courier New" w:hint="default"/>
      </w:rPr>
    </w:lvl>
    <w:lvl w:ilvl="5" w:tplc="04090005" w:tentative="1">
      <w:start w:val="1"/>
      <w:numFmt w:val="bullet"/>
      <w:lvlText w:val=""/>
      <w:lvlJc w:val="left"/>
      <w:pPr>
        <w:tabs>
          <w:tab w:val="num" w:pos="4746"/>
        </w:tabs>
        <w:ind w:left="4746" w:hanging="360"/>
      </w:pPr>
      <w:rPr>
        <w:rFonts w:ascii="Wingdings" w:hAnsi="Wingdings" w:hint="default"/>
      </w:rPr>
    </w:lvl>
    <w:lvl w:ilvl="6" w:tplc="04090001" w:tentative="1">
      <w:start w:val="1"/>
      <w:numFmt w:val="bullet"/>
      <w:lvlText w:val=""/>
      <w:lvlJc w:val="left"/>
      <w:pPr>
        <w:tabs>
          <w:tab w:val="num" w:pos="5466"/>
        </w:tabs>
        <w:ind w:left="5466" w:hanging="360"/>
      </w:pPr>
      <w:rPr>
        <w:rFonts w:ascii="Symbol" w:hAnsi="Symbol" w:hint="default"/>
      </w:rPr>
    </w:lvl>
    <w:lvl w:ilvl="7" w:tplc="04090003" w:tentative="1">
      <w:start w:val="1"/>
      <w:numFmt w:val="bullet"/>
      <w:lvlText w:val="o"/>
      <w:lvlJc w:val="left"/>
      <w:pPr>
        <w:tabs>
          <w:tab w:val="num" w:pos="6186"/>
        </w:tabs>
        <w:ind w:left="6186" w:hanging="360"/>
      </w:pPr>
      <w:rPr>
        <w:rFonts w:ascii="Courier New" w:hAnsi="Courier New" w:cs="Courier New" w:hint="default"/>
      </w:rPr>
    </w:lvl>
    <w:lvl w:ilvl="8" w:tplc="04090005" w:tentative="1">
      <w:start w:val="1"/>
      <w:numFmt w:val="bullet"/>
      <w:lvlText w:val=""/>
      <w:lvlJc w:val="left"/>
      <w:pPr>
        <w:tabs>
          <w:tab w:val="num" w:pos="6906"/>
        </w:tabs>
        <w:ind w:left="6906" w:hanging="360"/>
      </w:pPr>
      <w:rPr>
        <w:rFonts w:ascii="Wingdings" w:hAnsi="Wingdings" w:hint="default"/>
      </w:rPr>
    </w:lvl>
  </w:abstractNum>
  <w:abstractNum w:abstractNumId="15" w15:restartNumberingAfterBreak="0">
    <w:nsid w:val="23CB5BF7"/>
    <w:multiLevelType w:val="hybridMultilevel"/>
    <w:tmpl w:val="9ADA4766"/>
    <w:lvl w:ilvl="0" w:tplc="803856C2">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36655D"/>
    <w:multiLevelType w:val="multilevel"/>
    <w:tmpl w:val="3968C66C"/>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4BA2A41"/>
    <w:multiLevelType w:val="hybridMultilevel"/>
    <w:tmpl w:val="625A888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A90552"/>
    <w:multiLevelType w:val="hybridMultilevel"/>
    <w:tmpl w:val="4FACF812"/>
    <w:lvl w:ilvl="0" w:tplc="05D8A3BC">
      <w:start w:val="1"/>
      <w:numFmt w:val="lowerLetter"/>
      <w:lvlText w:val="%1)"/>
      <w:lvlJc w:val="left"/>
      <w:pPr>
        <w:tabs>
          <w:tab w:val="num" w:pos="1440"/>
        </w:tabs>
        <w:ind w:left="1440" w:hanging="360"/>
      </w:pPr>
      <w:rPr>
        <w:rFonts w:hint="default"/>
      </w:rPr>
    </w:lvl>
    <w:lvl w:ilvl="1" w:tplc="02A4C060">
      <w:start w:val="1"/>
      <w:numFmt w:val="lowerLetter"/>
      <w:lvlText w:val="%2)"/>
      <w:lvlJc w:val="left"/>
      <w:pPr>
        <w:tabs>
          <w:tab w:val="num" w:pos="2160"/>
        </w:tabs>
        <w:ind w:left="2160" w:hanging="360"/>
      </w:pPr>
      <w:rPr>
        <w:rFonts w:hint="default"/>
      </w:rPr>
    </w:lvl>
    <w:lvl w:ilvl="2" w:tplc="0418001B" w:tentative="1">
      <w:start w:val="1"/>
      <w:numFmt w:val="lowerRoman"/>
      <w:lvlText w:val="%3."/>
      <w:lvlJc w:val="right"/>
      <w:pPr>
        <w:tabs>
          <w:tab w:val="num" w:pos="2880"/>
        </w:tabs>
        <w:ind w:left="2880" w:hanging="180"/>
      </w:pPr>
    </w:lvl>
    <w:lvl w:ilvl="3" w:tplc="0418000F" w:tentative="1">
      <w:start w:val="1"/>
      <w:numFmt w:val="decimal"/>
      <w:lvlText w:val="%4."/>
      <w:lvlJc w:val="left"/>
      <w:pPr>
        <w:tabs>
          <w:tab w:val="num" w:pos="3600"/>
        </w:tabs>
        <w:ind w:left="3600" w:hanging="360"/>
      </w:pPr>
    </w:lvl>
    <w:lvl w:ilvl="4" w:tplc="04180019" w:tentative="1">
      <w:start w:val="1"/>
      <w:numFmt w:val="lowerLetter"/>
      <w:lvlText w:val="%5."/>
      <w:lvlJc w:val="left"/>
      <w:pPr>
        <w:tabs>
          <w:tab w:val="num" w:pos="4320"/>
        </w:tabs>
        <w:ind w:left="4320" w:hanging="360"/>
      </w:pPr>
    </w:lvl>
    <w:lvl w:ilvl="5" w:tplc="0418001B" w:tentative="1">
      <w:start w:val="1"/>
      <w:numFmt w:val="lowerRoman"/>
      <w:lvlText w:val="%6."/>
      <w:lvlJc w:val="right"/>
      <w:pPr>
        <w:tabs>
          <w:tab w:val="num" w:pos="5040"/>
        </w:tabs>
        <w:ind w:left="5040" w:hanging="180"/>
      </w:pPr>
    </w:lvl>
    <w:lvl w:ilvl="6" w:tplc="0418000F" w:tentative="1">
      <w:start w:val="1"/>
      <w:numFmt w:val="decimal"/>
      <w:lvlText w:val="%7."/>
      <w:lvlJc w:val="left"/>
      <w:pPr>
        <w:tabs>
          <w:tab w:val="num" w:pos="5760"/>
        </w:tabs>
        <w:ind w:left="5760" w:hanging="360"/>
      </w:pPr>
    </w:lvl>
    <w:lvl w:ilvl="7" w:tplc="04180019" w:tentative="1">
      <w:start w:val="1"/>
      <w:numFmt w:val="lowerLetter"/>
      <w:lvlText w:val="%8."/>
      <w:lvlJc w:val="left"/>
      <w:pPr>
        <w:tabs>
          <w:tab w:val="num" w:pos="6480"/>
        </w:tabs>
        <w:ind w:left="6480" w:hanging="360"/>
      </w:pPr>
    </w:lvl>
    <w:lvl w:ilvl="8" w:tplc="0418001B" w:tentative="1">
      <w:start w:val="1"/>
      <w:numFmt w:val="lowerRoman"/>
      <w:lvlText w:val="%9."/>
      <w:lvlJc w:val="right"/>
      <w:pPr>
        <w:tabs>
          <w:tab w:val="num" w:pos="7200"/>
        </w:tabs>
        <w:ind w:left="7200" w:hanging="180"/>
      </w:pPr>
    </w:lvl>
  </w:abstractNum>
  <w:abstractNum w:abstractNumId="19" w15:restartNumberingAfterBreak="0">
    <w:nsid w:val="272566C3"/>
    <w:multiLevelType w:val="hybridMultilevel"/>
    <w:tmpl w:val="3C527A70"/>
    <w:lvl w:ilvl="0" w:tplc="E4D8DAFC">
      <w:start w:val="1"/>
      <w:numFmt w:val="bullet"/>
      <w:lvlText w:val="-"/>
      <w:lvlJc w:val="left"/>
      <w:pPr>
        <w:ind w:left="771" w:hanging="360"/>
      </w:pPr>
      <w:rPr>
        <w:rFonts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0" w15:restartNumberingAfterBreak="0">
    <w:nsid w:val="37C42916"/>
    <w:multiLevelType w:val="hybridMultilevel"/>
    <w:tmpl w:val="1DE4F84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DD5076"/>
    <w:multiLevelType w:val="hybridMultilevel"/>
    <w:tmpl w:val="16B0DEAA"/>
    <w:lvl w:ilvl="0" w:tplc="79788C6C">
      <w:start w:val="1"/>
      <w:numFmt w:val="lowerLetter"/>
      <w:lvlText w:val="%1."/>
      <w:lvlJc w:val="left"/>
      <w:pPr>
        <w:ind w:left="1725" w:hanging="360"/>
      </w:pPr>
      <w:rPr>
        <w:rFonts w:hint="default"/>
      </w:rPr>
    </w:lvl>
    <w:lvl w:ilvl="1" w:tplc="04090019">
      <w:start w:val="1"/>
      <w:numFmt w:val="lowerLetter"/>
      <w:lvlText w:val="%2."/>
      <w:lvlJc w:val="left"/>
      <w:pPr>
        <w:ind w:left="2445" w:hanging="360"/>
      </w:pPr>
    </w:lvl>
    <w:lvl w:ilvl="2" w:tplc="0409001B" w:tentative="1">
      <w:start w:val="1"/>
      <w:numFmt w:val="lowerRoman"/>
      <w:lvlText w:val="%3."/>
      <w:lvlJc w:val="right"/>
      <w:pPr>
        <w:ind w:left="3165" w:hanging="180"/>
      </w:pPr>
    </w:lvl>
    <w:lvl w:ilvl="3" w:tplc="0409000F" w:tentative="1">
      <w:start w:val="1"/>
      <w:numFmt w:val="decimal"/>
      <w:lvlText w:val="%4."/>
      <w:lvlJc w:val="left"/>
      <w:pPr>
        <w:ind w:left="3885" w:hanging="360"/>
      </w:pPr>
    </w:lvl>
    <w:lvl w:ilvl="4" w:tplc="04090019" w:tentative="1">
      <w:start w:val="1"/>
      <w:numFmt w:val="lowerLetter"/>
      <w:lvlText w:val="%5."/>
      <w:lvlJc w:val="left"/>
      <w:pPr>
        <w:ind w:left="4605" w:hanging="360"/>
      </w:pPr>
    </w:lvl>
    <w:lvl w:ilvl="5" w:tplc="0409001B" w:tentative="1">
      <w:start w:val="1"/>
      <w:numFmt w:val="lowerRoman"/>
      <w:lvlText w:val="%6."/>
      <w:lvlJc w:val="right"/>
      <w:pPr>
        <w:ind w:left="5325" w:hanging="180"/>
      </w:pPr>
    </w:lvl>
    <w:lvl w:ilvl="6" w:tplc="0409000F" w:tentative="1">
      <w:start w:val="1"/>
      <w:numFmt w:val="decimal"/>
      <w:lvlText w:val="%7."/>
      <w:lvlJc w:val="left"/>
      <w:pPr>
        <w:ind w:left="6045" w:hanging="360"/>
      </w:pPr>
    </w:lvl>
    <w:lvl w:ilvl="7" w:tplc="04090019" w:tentative="1">
      <w:start w:val="1"/>
      <w:numFmt w:val="lowerLetter"/>
      <w:lvlText w:val="%8."/>
      <w:lvlJc w:val="left"/>
      <w:pPr>
        <w:ind w:left="6765" w:hanging="360"/>
      </w:pPr>
    </w:lvl>
    <w:lvl w:ilvl="8" w:tplc="0409001B" w:tentative="1">
      <w:start w:val="1"/>
      <w:numFmt w:val="lowerRoman"/>
      <w:lvlText w:val="%9."/>
      <w:lvlJc w:val="right"/>
      <w:pPr>
        <w:ind w:left="7485" w:hanging="180"/>
      </w:pPr>
    </w:lvl>
  </w:abstractNum>
  <w:abstractNum w:abstractNumId="22" w15:restartNumberingAfterBreak="0">
    <w:nsid w:val="3C194E90"/>
    <w:multiLevelType w:val="hybridMultilevel"/>
    <w:tmpl w:val="A100042E"/>
    <w:lvl w:ilvl="0" w:tplc="90F8E4BC">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3CB9446E"/>
    <w:multiLevelType w:val="hybridMultilevel"/>
    <w:tmpl w:val="6A628E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173187B"/>
    <w:multiLevelType w:val="hybridMultilevel"/>
    <w:tmpl w:val="9468E3B4"/>
    <w:lvl w:ilvl="0" w:tplc="E4D8DAFC">
      <w:start w:val="1"/>
      <w:numFmt w:val="bullet"/>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1C321F7"/>
    <w:multiLevelType w:val="multilevel"/>
    <w:tmpl w:val="7C16B5C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41CC615F"/>
    <w:multiLevelType w:val="hybridMultilevel"/>
    <w:tmpl w:val="8F82ECDC"/>
    <w:lvl w:ilvl="0" w:tplc="E4D8DAFC">
      <w:start w:val="1"/>
      <w:numFmt w:val="bullet"/>
      <w:lvlText w:val="-"/>
      <w:lvlJc w:val="left"/>
      <w:pPr>
        <w:ind w:left="771" w:hanging="360"/>
      </w:pPr>
      <w:rPr>
        <w:rFonts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7" w15:restartNumberingAfterBreak="0">
    <w:nsid w:val="440F3D21"/>
    <w:multiLevelType w:val="hybridMultilevel"/>
    <w:tmpl w:val="D9F42698"/>
    <w:lvl w:ilvl="0" w:tplc="04090001">
      <w:start w:val="1"/>
      <w:numFmt w:val="bullet"/>
      <w:lvlText w:val=""/>
      <w:lvlJc w:val="left"/>
      <w:pPr>
        <w:ind w:left="780" w:hanging="360"/>
      </w:pPr>
      <w:rPr>
        <w:rFonts w:ascii="Symbol" w:hAnsi="Symbol" w:cs="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cs="Wingdings" w:hint="default"/>
      </w:rPr>
    </w:lvl>
    <w:lvl w:ilvl="3" w:tplc="04090001" w:tentative="1">
      <w:start w:val="1"/>
      <w:numFmt w:val="bullet"/>
      <w:lvlText w:val=""/>
      <w:lvlJc w:val="left"/>
      <w:pPr>
        <w:ind w:left="2940" w:hanging="360"/>
      </w:pPr>
      <w:rPr>
        <w:rFonts w:ascii="Symbol" w:hAnsi="Symbol" w:cs="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cs="Wingdings" w:hint="default"/>
      </w:rPr>
    </w:lvl>
    <w:lvl w:ilvl="6" w:tplc="04090001" w:tentative="1">
      <w:start w:val="1"/>
      <w:numFmt w:val="bullet"/>
      <w:lvlText w:val=""/>
      <w:lvlJc w:val="left"/>
      <w:pPr>
        <w:ind w:left="5100" w:hanging="360"/>
      </w:pPr>
      <w:rPr>
        <w:rFonts w:ascii="Symbol" w:hAnsi="Symbol" w:cs="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cs="Wingdings" w:hint="default"/>
      </w:rPr>
    </w:lvl>
  </w:abstractNum>
  <w:abstractNum w:abstractNumId="28" w15:restartNumberingAfterBreak="0">
    <w:nsid w:val="4621319E"/>
    <w:multiLevelType w:val="hybridMultilevel"/>
    <w:tmpl w:val="B25CFAB2"/>
    <w:lvl w:ilvl="0" w:tplc="F0C09070">
      <w:start w:val="1"/>
      <w:numFmt w:val="lowerLetter"/>
      <w:lvlText w:val="%1)"/>
      <w:lvlJc w:val="left"/>
      <w:pPr>
        <w:tabs>
          <w:tab w:val="num" w:pos="644"/>
        </w:tabs>
        <w:ind w:left="644" w:hanging="360"/>
      </w:pPr>
      <w:rPr>
        <w:rFonts w:hint="default"/>
      </w:rPr>
    </w:lvl>
    <w:lvl w:ilvl="1" w:tplc="04180019">
      <w:start w:val="1"/>
      <w:numFmt w:val="lowerLetter"/>
      <w:lvlText w:val="%2."/>
      <w:lvlJc w:val="left"/>
      <w:pPr>
        <w:tabs>
          <w:tab w:val="num" w:pos="1364"/>
        </w:tabs>
        <w:ind w:left="1364" w:hanging="360"/>
      </w:pPr>
    </w:lvl>
    <w:lvl w:ilvl="2" w:tplc="0418001B" w:tentative="1">
      <w:start w:val="1"/>
      <w:numFmt w:val="lowerRoman"/>
      <w:lvlText w:val="%3."/>
      <w:lvlJc w:val="right"/>
      <w:pPr>
        <w:tabs>
          <w:tab w:val="num" w:pos="2084"/>
        </w:tabs>
        <w:ind w:left="2084" w:hanging="180"/>
      </w:pPr>
    </w:lvl>
    <w:lvl w:ilvl="3" w:tplc="0418000F" w:tentative="1">
      <w:start w:val="1"/>
      <w:numFmt w:val="decimal"/>
      <w:lvlText w:val="%4."/>
      <w:lvlJc w:val="left"/>
      <w:pPr>
        <w:tabs>
          <w:tab w:val="num" w:pos="2804"/>
        </w:tabs>
        <w:ind w:left="2804" w:hanging="360"/>
      </w:pPr>
    </w:lvl>
    <w:lvl w:ilvl="4" w:tplc="04180019" w:tentative="1">
      <w:start w:val="1"/>
      <w:numFmt w:val="lowerLetter"/>
      <w:lvlText w:val="%5."/>
      <w:lvlJc w:val="left"/>
      <w:pPr>
        <w:tabs>
          <w:tab w:val="num" w:pos="3524"/>
        </w:tabs>
        <w:ind w:left="3524" w:hanging="360"/>
      </w:pPr>
    </w:lvl>
    <w:lvl w:ilvl="5" w:tplc="0418001B" w:tentative="1">
      <w:start w:val="1"/>
      <w:numFmt w:val="lowerRoman"/>
      <w:lvlText w:val="%6."/>
      <w:lvlJc w:val="right"/>
      <w:pPr>
        <w:tabs>
          <w:tab w:val="num" w:pos="4244"/>
        </w:tabs>
        <w:ind w:left="4244" w:hanging="180"/>
      </w:pPr>
    </w:lvl>
    <w:lvl w:ilvl="6" w:tplc="0418000F" w:tentative="1">
      <w:start w:val="1"/>
      <w:numFmt w:val="decimal"/>
      <w:lvlText w:val="%7."/>
      <w:lvlJc w:val="left"/>
      <w:pPr>
        <w:tabs>
          <w:tab w:val="num" w:pos="4964"/>
        </w:tabs>
        <w:ind w:left="4964" w:hanging="360"/>
      </w:pPr>
    </w:lvl>
    <w:lvl w:ilvl="7" w:tplc="04180019" w:tentative="1">
      <w:start w:val="1"/>
      <w:numFmt w:val="lowerLetter"/>
      <w:lvlText w:val="%8."/>
      <w:lvlJc w:val="left"/>
      <w:pPr>
        <w:tabs>
          <w:tab w:val="num" w:pos="5684"/>
        </w:tabs>
        <w:ind w:left="5684" w:hanging="360"/>
      </w:pPr>
    </w:lvl>
    <w:lvl w:ilvl="8" w:tplc="0418001B" w:tentative="1">
      <w:start w:val="1"/>
      <w:numFmt w:val="lowerRoman"/>
      <w:lvlText w:val="%9."/>
      <w:lvlJc w:val="right"/>
      <w:pPr>
        <w:tabs>
          <w:tab w:val="num" w:pos="6404"/>
        </w:tabs>
        <w:ind w:left="6404" w:hanging="180"/>
      </w:pPr>
    </w:lvl>
  </w:abstractNum>
  <w:abstractNum w:abstractNumId="29" w15:restartNumberingAfterBreak="0">
    <w:nsid w:val="4F5E1A44"/>
    <w:multiLevelType w:val="hybridMultilevel"/>
    <w:tmpl w:val="21DEC1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7175F6"/>
    <w:multiLevelType w:val="hybridMultilevel"/>
    <w:tmpl w:val="4FACF812"/>
    <w:lvl w:ilvl="0" w:tplc="05D8A3BC">
      <w:start w:val="1"/>
      <w:numFmt w:val="lowerLetter"/>
      <w:lvlText w:val="%1)"/>
      <w:lvlJc w:val="left"/>
      <w:pPr>
        <w:tabs>
          <w:tab w:val="num" w:pos="1440"/>
        </w:tabs>
        <w:ind w:left="1440" w:hanging="360"/>
      </w:pPr>
      <w:rPr>
        <w:rFonts w:hint="default"/>
      </w:rPr>
    </w:lvl>
    <w:lvl w:ilvl="1" w:tplc="02A4C060">
      <w:start w:val="1"/>
      <w:numFmt w:val="lowerLetter"/>
      <w:lvlText w:val="%2)"/>
      <w:lvlJc w:val="left"/>
      <w:pPr>
        <w:tabs>
          <w:tab w:val="num" w:pos="2160"/>
        </w:tabs>
        <w:ind w:left="2160" w:hanging="360"/>
      </w:pPr>
      <w:rPr>
        <w:rFonts w:hint="default"/>
      </w:rPr>
    </w:lvl>
    <w:lvl w:ilvl="2" w:tplc="0418001B" w:tentative="1">
      <w:start w:val="1"/>
      <w:numFmt w:val="lowerRoman"/>
      <w:lvlText w:val="%3."/>
      <w:lvlJc w:val="right"/>
      <w:pPr>
        <w:tabs>
          <w:tab w:val="num" w:pos="2880"/>
        </w:tabs>
        <w:ind w:left="2880" w:hanging="180"/>
      </w:pPr>
    </w:lvl>
    <w:lvl w:ilvl="3" w:tplc="0418000F" w:tentative="1">
      <w:start w:val="1"/>
      <w:numFmt w:val="decimal"/>
      <w:lvlText w:val="%4."/>
      <w:lvlJc w:val="left"/>
      <w:pPr>
        <w:tabs>
          <w:tab w:val="num" w:pos="3600"/>
        </w:tabs>
        <w:ind w:left="3600" w:hanging="360"/>
      </w:pPr>
    </w:lvl>
    <w:lvl w:ilvl="4" w:tplc="04180019" w:tentative="1">
      <w:start w:val="1"/>
      <w:numFmt w:val="lowerLetter"/>
      <w:lvlText w:val="%5."/>
      <w:lvlJc w:val="left"/>
      <w:pPr>
        <w:tabs>
          <w:tab w:val="num" w:pos="4320"/>
        </w:tabs>
        <w:ind w:left="4320" w:hanging="360"/>
      </w:pPr>
    </w:lvl>
    <w:lvl w:ilvl="5" w:tplc="0418001B" w:tentative="1">
      <w:start w:val="1"/>
      <w:numFmt w:val="lowerRoman"/>
      <w:lvlText w:val="%6."/>
      <w:lvlJc w:val="right"/>
      <w:pPr>
        <w:tabs>
          <w:tab w:val="num" w:pos="5040"/>
        </w:tabs>
        <w:ind w:left="5040" w:hanging="180"/>
      </w:pPr>
    </w:lvl>
    <w:lvl w:ilvl="6" w:tplc="0418000F" w:tentative="1">
      <w:start w:val="1"/>
      <w:numFmt w:val="decimal"/>
      <w:lvlText w:val="%7."/>
      <w:lvlJc w:val="left"/>
      <w:pPr>
        <w:tabs>
          <w:tab w:val="num" w:pos="5760"/>
        </w:tabs>
        <w:ind w:left="5760" w:hanging="360"/>
      </w:pPr>
    </w:lvl>
    <w:lvl w:ilvl="7" w:tplc="04180019" w:tentative="1">
      <w:start w:val="1"/>
      <w:numFmt w:val="lowerLetter"/>
      <w:lvlText w:val="%8."/>
      <w:lvlJc w:val="left"/>
      <w:pPr>
        <w:tabs>
          <w:tab w:val="num" w:pos="6480"/>
        </w:tabs>
        <w:ind w:left="6480" w:hanging="360"/>
      </w:pPr>
    </w:lvl>
    <w:lvl w:ilvl="8" w:tplc="0418001B" w:tentative="1">
      <w:start w:val="1"/>
      <w:numFmt w:val="lowerRoman"/>
      <w:lvlText w:val="%9."/>
      <w:lvlJc w:val="right"/>
      <w:pPr>
        <w:tabs>
          <w:tab w:val="num" w:pos="7200"/>
        </w:tabs>
        <w:ind w:left="7200" w:hanging="180"/>
      </w:pPr>
    </w:lvl>
  </w:abstractNum>
  <w:abstractNum w:abstractNumId="31" w15:restartNumberingAfterBreak="0">
    <w:nsid w:val="52BA5F10"/>
    <w:multiLevelType w:val="hybridMultilevel"/>
    <w:tmpl w:val="2CF0823A"/>
    <w:lvl w:ilvl="0" w:tplc="559CB740">
      <w:start w:val="1"/>
      <w:numFmt w:val="lowerLetter"/>
      <w:lvlText w:val="%1."/>
      <w:lvlJc w:val="left"/>
      <w:pPr>
        <w:ind w:left="1080" w:hanging="360"/>
      </w:pPr>
      <w:rPr>
        <w:rFonts w:ascii="Times New Roman" w:eastAsia="Times New Roman" w:hAnsi="Times New Roman" w:cs="Times New Roman"/>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53BF1DAE"/>
    <w:multiLevelType w:val="hybridMultilevel"/>
    <w:tmpl w:val="E21CFE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7754E8"/>
    <w:multiLevelType w:val="multilevel"/>
    <w:tmpl w:val="1276A0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D3F1509"/>
    <w:multiLevelType w:val="multilevel"/>
    <w:tmpl w:val="3968C66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61107CA5"/>
    <w:multiLevelType w:val="multilevel"/>
    <w:tmpl w:val="3B4AF0B4"/>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6" w15:restartNumberingAfterBreak="0">
    <w:nsid w:val="65302A7F"/>
    <w:multiLevelType w:val="multilevel"/>
    <w:tmpl w:val="E7F06FD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7C54411"/>
    <w:multiLevelType w:val="multilevel"/>
    <w:tmpl w:val="E408A4E4"/>
    <w:lvl w:ilvl="0">
      <w:start w:val="3"/>
      <w:numFmt w:val="decimal"/>
      <w:lvlText w:val="%1"/>
      <w:lvlJc w:val="left"/>
      <w:pPr>
        <w:ind w:left="360" w:hanging="360"/>
      </w:pPr>
      <w:rPr>
        <w:rFonts w:ascii="Times New Roman" w:hAnsi="Times New Roman" w:hint="default"/>
      </w:rPr>
    </w:lvl>
    <w:lvl w:ilvl="1">
      <w:start w:val="1"/>
      <w:numFmt w:val="decimal"/>
      <w:lvlText w:val="%1.%2"/>
      <w:lvlJc w:val="left"/>
      <w:pPr>
        <w:ind w:left="360" w:hanging="36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440" w:hanging="144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800" w:hanging="1800"/>
      </w:pPr>
      <w:rPr>
        <w:rFonts w:ascii="Times New Roman" w:hAnsi="Times New Roman" w:hint="default"/>
      </w:rPr>
    </w:lvl>
  </w:abstractNum>
  <w:abstractNum w:abstractNumId="38" w15:restartNumberingAfterBreak="0">
    <w:nsid w:val="682821DA"/>
    <w:multiLevelType w:val="singleLevel"/>
    <w:tmpl w:val="E4D8DAFC"/>
    <w:lvl w:ilvl="0">
      <w:start w:val="1"/>
      <w:numFmt w:val="bullet"/>
      <w:lvlText w:val="-"/>
      <w:lvlJc w:val="left"/>
      <w:pPr>
        <w:tabs>
          <w:tab w:val="num" w:pos="720"/>
        </w:tabs>
        <w:ind w:left="720" w:hanging="360"/>
      </w:pPr>
      <w:rPr>
        <w:rFonts w:hint="default"/>
      </w:rPr>
    </w:lvl>
  </w:abstractNum>
  <w:abstractNum w:abstractNumId="39" w15:restartNumberingAfterBreak="0">
    <w:nsid w:val="6FF728CB"/>
    <w:multiLevelType w:val="hybridMultilevel"/>
    <w:tmpl w:val="400A1422"/>
    <w:lvl w:ilvl="0" w:tplc="E4D8DAFC">
      <w:start w:val="1"/>
      <w:numFmt w:val="bullet"/>
      <w:lvlText w:val="-"/>
      <w:lvlJc w:val="left"/>
      <w:pPr>
        <w:ind w:left="1260" w:hanging="360"/>
      </w:pPr>
      <w:rPr>
        <w:rFont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0" w15:restartNumberingAfterBreak="0">
    <w:nsid w:val="72993446"/>
    <w:multiLevelType w:val="multilevel"/>
    <w:tmpl w:val="EDB6EBFC"/>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1" w15:restartNumberingAfterBreak="0">
    <w:nsid w:val="741171FB"/>
    <w:multiLevelType w:val="hybridMultilevel"/>
    <w:tmpl w:val="A24CCBE6"/>
    <w:lvl w:ilvl="0" w:tplc="9F7CF24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4826F49"/>
    <w:multiLevelType w:val="multilevel"/>
    <w:tmpl w:val="3C20241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76BA7D5A"/>
    <w:multiLevelType w:val="hybridMultilevel"/>
    <w:tmpl w:val="78EC87D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C07DE8"/>
    <w:multiLevelType w:val="multilevel"/>
    <w:tmpl w:val="2BE08CE2"/>
    <w:lvl w:ilvl="0">
      <w:start w:val="3"/>
      <w:numFmt w:val="decimal"/>
      <w:lvlText w:val="%1"/>
      <w:lvlJc w:val="left"/>
      <w:pPr>
        <w:tabs>
          <w:tab w:val="num" w:pos="360"/>
        </w:tabs>
        <w:ind w:left="360" w:hanging="360"/>
      </w:pPr>
      <w:rPr>
        <w:rFonts w:hint="default"/>
      </w:rPr>
    </w:lvl>
    <w:lvl w:ilvl="1">
      <w:start w:val="1"/>
      <w:numFmt w:val="decimal"/>
      <w:lvlText w:val="6.%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7D9B6450"/>
    <w:multiLevelType w:val="multilevel"/>
    <w:tmpl w:val="4516EE3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7E537EDE"/>
    <w:multiLevelType w:val="multilevel"/>
    <w:tmpl w:val="7F5A2AFA"/>
    <w:lvl w:ilvl="0">
      <w:start w:val="1"/>
      <w:numFmt w:val="decimal"/>
      <w:lvlText w:val="%1."/>
      <w:lvlJc w:val="left"/>
      <w:pPr>
        <w:tabs>
          <w:tab w:val="num" w:pos="720"/>
        </w:tabs>
        <w:ind w:left="720" w:hanging="360"/>
      </w:pPr>
      <w:rPr>
        <w:rFonts w:hint="default"/>
        <w:b/>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F680977"/>
    <w:multiLevelType w:val="multilevel"/>
    <w:tmpl w:val="9754161E"/>
    <w:lvl w:ilvl="0">
      <w:start w:val="7"/>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48" w15:restartNumberingAfterBreak="0">
    <w:nsid w:val="7F73415A"/>
    <w:multiLevelType w:val="multilevel"/>
    <w:tmpl w:val="D79E6AC8"/>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434739081">
    <w:abstractNumId w:val="0"/>
  </w:num>
  <w:num w:numId="2" w16cid:durableId="1262033846">
    <w:abstractNumId w:val="1"/>
  </w:num>
  <w:num w:numId="3" w16cid:durableId="481044287">
    <w:abstractNumId w:val="2"/>
  </w:num>
  <w:num w:numId="4" w16cid:durableId="1505049357">
    <w:abstractNumId w:val="3"/>
  </w:num>
  <w:num w:numId="5" w16cid:durableId="695077181">
    <w:abstractNumId w:val="4"/>
  </w:num>
  <w:num w:numId="6" w16cid:durableId="805778091">
    <w:abstractNumId w:val="5"/>
  </w:num>
  <w:num w:numId="7" w16cid:durableId="2049837160">
    <w:abstractNumId w:val="14"/>
  </w:num>
  <w:num w:numId="8" w16cid:durableId="698050464">
    <w:abstractNumId w:val="46"/>
  </w:num>
  <w:num w:numId="9" w16cid:durableId="1068113209">
    <w:abstractNumId w:val="28"/>
  </w:num>
  <w:num w:numId="10" w16cid:durableId="859660448">
    <w:abstractNumId w:val="39"/>
  </w:num>
  <w:num w:numId="11" w16cid:durableId="1095058012">
    <w:abstractNumId w:val="13"/>
  </w:num>
  <w:num w:numId="12" w16cid:durableId="20591165">
    <w:abstractNumId w:val="15"/>
  </w:num>
  <w:num w:numId="13" w16cid:durableId="434713084">
    <w:abstractNumId w:val="32"/>
  </w:num>
  <w:num w:numId="14" w16cid:durableId="1412386622">
    <w:abstractNumId w:val="11"/>
  </w:num>
  <w:num w:numId="15" w16cid:durableId="1721438584">
    <w:abstractNumId w:val="29"/>
  </w:num>
  <w:num w:numId="16" w16cid:durableId="1984310821">
    <w:abstractNumId w:val="23"/>
  </w:num>
  <w:num w:numId="17" w16cid:durableId="1762796670">
    <w:abstractNumId w:val="38"/>
  </w:num>
  <w:num w:numId="18" w16cid:durableId="1223755227">
    <w:abstractNumId w:val="42"/>
  </w:num>
  <w:num w:numId="19" w16cid:durableId="899512413">
    <w:abstractNumId w:val="45"/>
  </w:num>
  <w:num w:numId="20" w16cid:durableId="1447429133">
    <w:abstractNumId w:val="18"/>
  </w:num>
  <w:num w:numId="21" w16cid:durableId="770735589">
    <w:abstractNumId w:val="40"/>
  </w:num>
  <w:num w:numId="22" w16cid:durableId="1164970553">
    <w:abstractNumId w:val="12"/>
  </w:num>
  <w:num w:numId="23" w16cid:durableId="1298339653">
    <w:abstractNumId w:val="34"/>
  </w:num>
  <w:num w:numId="24" w16cid:durableId="739060115">
    <w:abstractNumId w:val="16"/>
  </w:num>
  <w:num w:numId="25" w16cid:durableId="761292747">
    <w:abstractNumId w:val="44"/>
  </w:num>
  <w:num w:numId="26" w16cid:durableId="1115904360">
    <w:abstractNumId w:val="8"/>
  </w:num>
  <w:num w:numId="27" w16cid:durableId="890070599">
    <w:abstractNumId w:val="31"/>
  </w:num>
  <w:num w:numId="28" w16cid:durableId="1482575982">
    <w:abstractNumId w:val="24"/>
  </w:num>
  <w:num w:numId="29" w16cid:durableId="2056077533">
    <w:abstractNumId w:val="21"/>
  </w:num>
  <w:num w:numId="30" w16cid:durableId="408776048">
    <w:abstractNumId w:val="30"/>
  </w:num>
  <w:num w:numId="31" w16cid:durableId="790443280">
    <w:abstractNumId w:val="22"/>
  </w:num>
  <w:num w:numId="32" w16cid:durableId="1877966822">
    <w:abstractNumId w:val="35"/>
  </w:num>
  <w:num w:numId="33" w16cid:durableId="1205947448">
    <w:abstractNumId w:val="27"/>
  </w:num>
  <w:num w:numId="34" w16cid:durableId="1327131821">
    <w:abstractNumId w:val="37"/>
  </w:num>
  <w:num w:numId="35" w16cid:durableId="1245530756">
    <w:abstractNumId w:val="20"/>
  </w:num>
  <w:num w:numId="36" w16cid:durableId="2058966652">
    <w:abstractNumId w:val="41"/>
  </w:num>
  <w:num w:numId="37" w16cid:durableId="1944338634">
    <w:abstractNumId w:val="25"/>
  </w:num>
  <w:num w:numId="38" w16cid:durableId="1667592367">
    <w:abstractNumId w:val="17"/>
  </w:num>
  <w:num w:numId="39" w16cid:durableId="592863573">
    <w:abstractNumId w:val="9"/>
  </w:num>
  <w:num w:numId="40" w16cid:durableId="1010327567">
    <w:abstractNumId w:val="7"/>
  </w:num>
  <w:num w:numId="41" w16cid:durableId="1287153217">
    <w:abstractNumId w:val="48"/>
  </w:num>
  <w:num w:numId="42" w16cid:durableId="1800568028">
    <w:abstractNumId w:val="36"/>
  </w:num>
  <w:num w:numId="43" w16cid:durableId="1672179481">
    <w:abstractNumId w:val="43"/>
  </w:num>
  <w:num w:numId="44" w16cid:durableId="878665319">
    <w:abstractNumId w:val="47"/>
  </w:num>
  <w:num w:numId="45" w16cid:durableId="1875800312">
    <w:abstractNumId w:val="10"/>
  </w:num>
  <w:num w:numId="46" w16cid:durableId="1468471606">
    <w:abstractNumId w:val="33"/>
  </w:num>
  <w:num w:numId="47" w16cid:durableId="260912242">
    <w:abstractNumId w:val="19"/>
  </w:num>
  <w:num w:numId="48" w16cid:durableId="1062756056">
    <w:abstractNumId w:val="26"/>
  </w:num>
  <w:num w:numId="49" w16cid:durableId="3711997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98F"/>
    <w:rsid w:val="00003FD9"/>
    <w:rsid w:val="000235B9"/>
    <w:rsid w:val="00024B26"/>
    <w:rsid w:val="0004206C"/>
    <w:rsid w:val="000466B5"/>
    <w:rsid w:val="00052697"/>
    <w:rsid w:val="000621CD"/>
    <w:rsid w:val="00071AF3"/>
    <w:rsid w:val="000752C9"/>
    <w:rsid w:val="000762A7"/>
    <w:rsid w:val="000943C4"/>
    <w:rsid w:val="00094D9D"/>
    <w:rsid w:val="000A7C8D"/>
    <w:rsid w:val="000A7D20"/>
    <w:rsid w:val="000B5B55"/>
    <w:rsid w:val="000D0E35"/>
    <w:rsid w:val="000E292A"/>
    <w:rsid w:val="0010459E"/>
    <w:rsid w:val="00105922"/>
    <w:rsid w:val="00111783"/>
    <w:rsid w:val="0012054D"/>
    <w:rsid w:val="001249C8"/>
    <w:rsid w:val="00126F82"/>
    <w:rsid w:val="0014041A"/>
    <w:rsid w:val="00141367"/>
    <w:rsid w:val="001508B1"/>
    <w:rsid w:val="00160895"/>
    <w:rsid w:val="00181C18"/>
    <w:rsid w:val="00186C7F"/>
    <w:rsid w:val="00194F7C"/>
    <w:rsid w:val="00195B77"/>
    <w:rsid w:val="001C2209"/>
    <w:rsid w:val="001D5DBF"/>
    <w:rsid w:val="001D6828"/>
    <w:rsid w:val="001E0BD0"/>
    <w:rsid w:val="001E1F6C"/>
    <w:rsid w:val="001F30A5"/>
    <w:rsid w:val="001F3CAA"/>
    <w:rsid w:val="002013CE"/>
    <w:rsid w:val="002027CC"/>
    <w:rsid w:val="00205FF8"/>
    <w:rsid w:val="00215C1C"/>
    <w:rsid w:val="00221797"/>
    <w:rsid w:val="00227EA4"/>
    <w:rsid w:val="00242F50"/>
    <w:rsid w:val="0027254C"/>
    <w:rsid w:val="002779F2"/>
    <w:rsid w:val="002808C4"/>
    <w:rsid w:val="00284CC5"/>
    <w:rsid w:val="00292E80"/>
    <w:rsid w:val="00293A87"/>
    <w:rsid w:val="002A261E"/>
    <w:rsid w:val="002A7AB2"/>
    <w:rsid w:val="002B26F9"/>
    <w:rsid w:val="002B2A8F"/>
    <w:rsid w:val="002E780B"/>
    <w:rsid w:val="0030014F"/>
    <w:rsid w:val="00325B74"/>
    <w:rsid w:val="00361522"/>
    <w:rsid w:val="00362943"/>
    <w:rsid w:val="003649F4"/>
    <w:rsid w:val="003B53E9"/>
    <w:rsid w:val="003C02A4"/>
    <w:rsid w:val="003C7B1D"/>
    <w:rsid w:val="003D1C22"/>
    <w:rsid w:val="003E21E5"/>
    <w:rsid w:val="00420CD7"/>
    <w:rsid w:val="00426B2F"/>
    <w:rsid w:val="00431472"/>
    <w:rsid w:val="0043186A"/>
    <w:rsid w:val="00451A5A"/>
    <w:rsid w:val="004520B3"/>
    <w:rsid w:val="00460BF2"/>
    <w:rsid w:val="004677BD"/>
    <w:rsid w:val="00470773"/>
    <w:rsid w:val="00477C8E"/>
    <w:rsid w:val="00482E99"/>
    <w:rsid w:val="00487639"/>
    <w:rsid w:val="004964F1"/>
    <w:rsid w:val="00496E73"/>
    <w:rsid w:val="004A06A0"/>
    <w:rsid w:val="004C4E9F"/>
    <w:rsid w:val="004D09BB"/>
    <w:rsid w:val="004E54E3"/>
    <w:rsid w:val="004E638D"/>
    <w:rsid w:val="004E640F"/>
    <w:rsid w:val="004E6A21"/>
    <w:rsid w:val="004F1051"/>
    <w:rsid w:val="005036BD"/>
    <w:rsid w:val="0050541F"/>
    <w:rsid w:val="0050668B"/>
    <w:rsid w:val="0052493E"/>
    <w:rsid w:val="00526E9E"/>
    <w:rsid w:val="00532B7D"/>
    <w:rsid w:val="00540CD6"/>
    <w:rsid w:val="0055757F"/>
    <w:rsid w:val="00560E0A"/>
    <w:rsid w:val="005654E1"/>
    <w:rsid w:val="00592826"/>
    <w:rsid w:val="0059639E"/>
    <w:rsid w:val="005A76A9"/>
    <w:rsid w:val="005A78AD"/>
    <w:rsid w:val="005B09DC"/>
    <w:rsid w:val="005C5226"/>
    <w:rsid w:val="005D0F9E"/>
    <w:rsid w:val="005E4468"/>
    <w:rsid w:val="005F6C3D"/>
    <w:rsid w:val="005F71B3"/>
    <w:rsid w:val="006063AB"/>
    <w:rsid w:val="00607B29"/>
    <w:rsid w:val="00625BB0"/>
    <w:rsid w:val="00636682"/>
    <w:rsid w:val="0064060A"/>
    <w:rsid w:val="00641006"/>
    <w:rsid w:val="0065014A"/>
    <w:rsid w:val="00664F8F"/>
    <w:rsid w:val="006753B3"/>
    <w:rsid w:val="006938C9"/>
    <w:rsid w:val="006B1230"/>
    <w:rsid w:val="006B27F1"/>
    <w:rsid w:val="006B44B1"/>
    <w:rsid w:val="006E4374"/>
    <w:rsid w:val="006F31EE"/>
    <w:rsid w:val="007051C3"/>
    <w:rsid w:val="007075A0"/>
    <w:rsid w:val="00710336"/>
    <w:rsid w:val="00722345"/>
    <w:rsid w:val="007318E1"/>
    <w:rsid w:val="00737179"/>
    <w:rsid w:val="00755E18"/>
    <w:rsid w:val="00760850"/>
    <w:rsid w:val="007621FB"/>
    <w:rsid w:val="00763CD7"/>
    <w:rsid w:val="00765A6E"/>
    <w:rsid w:val="00795075"/>
    <w:rsid w:val="007A6C7E"/>
    <w:rsid w:val="007D7A7D"/>
    <w:rsid w:val="00807575"/>
    <w:rsid w:val="00831712"/>
    <w:rsid w:val="00832752"/>
    <w:rsid w:val="0083589E"/>
    <w:rsid w:val="008665EB"/>
    <w:rsid w:val="00884FE8"/>
    <w:rsid w:val="00885C23"/>
    <w:rsid w:val="008B14C7"/>
    <w:rsid w:val="008B2BFF"/>
    <w:rsid w:val="008B31FD"/>
    <w:rsid w:val="008C36AA"/>
    <w:rsid w:val="008D11C7"/>
    <w:rsid w:val="008D18A4"/>
    <w:rsid w:val="008D447F"/>
    <w:rsid w:val="008E1FA2"/>
    <w:rsid w:val="008E3708"/>
    <w:rsid w:val="008E4158"/>
    <w:rsid w:val="008E5370"/>
    <w:rsid w:val="008E5CFD"/>
    <w:rsid w:val="008F1309"/>
    <w:rsid w:val="008F358E"/>
    <w:rsid w:val="009034CC"/>
    <w:rsid w:val="0090602F"/>
    <w:rsid w:val="00921453"/>
    <w:rsid w:val="00970FA8"/>
    <w:rsid w:val="00981491"/>
    <w:rsid w:val="009909C9"/>
    <w:rsid w:val="009A14AD"/>
    <w:rsid w:val="009B4FFD"/>
    <w:rsid w:val="009C5967"/>
    <w:rsid w:val="009D189C"/>
    <w:rsid w:val="009F0038"/>
    <w:rsid w:val="00A0303B"/>
    <w:rsid w:val="00A059AF"/>
    <w:rsid w:val="00A206D8"/>
    <w:rsid w:val="00A20A94"/>
    <w:rsid w:val="00A33917"/>
    <w:rsid w:val="00A45E97"/>
    <w:rsid w:val="00A45EC0"/>
    <w:rsid w:val="00A5424A"/>
    <w:rsid w:val="00A57BEC"/>
    <w:rsid w:val="00A74F06"/>
    <w:rsid w:val="00A823A5"/>
    <w:rsid w:val="00A82C75"/>
    <w:rsid w:val="00A957C8"/>
    <w:rsid w:val="00A95B7A"/>
    <w:rsid w:val="00AA4001"/>
    <w:rsid w:val="00AB4691"/>
    <w:rsid w:val="00AB4BCA"/>
    <w:rsid w:val="00AC1AB1"/>
    <w:rsid w:val="00AC47D3"/>
    <w:rsid w:val="00AC7EB5"/>
    <w:rsid w:val="00AF712A"/>
    <w:rsid w:val="00B252E0"/>
    <w:rsid w:val="00B36E48"/>
    <w:rsid w:val="00B4400B"/>
    <w:rsid w:val="00B47396"/>
    <w:rsid w:val="00B6096A"/>
    <w:rsid w:val="00B80734"/>
    <w:rsid w:val="00B943B7"/>
    <w:rsid w:val="00B946BF"/>
    <w:rsid w:val="00B96549"/>
    <w:rsid w:val="00BB62AE"/>
    <w:rsid w:val="00BC3714"/>
    <w:rsid w:val="00BD0EDF"/>
    <w:rsid w:val="00BD414B"/>
    <w:rsid w:val="00BE207D"/>
    <w:rsid w:val="00BF3B76"/>
    <w:rsid w:val="00C0362B"/>
    <w:rsid w:val="00C14C9D"/>
    <w:rsid w:val="00C45C5D"/>
    <w:rsid w:val="00C47A45"/>
    <w:rsid w:val="00C61422"/>
    <w:rsid w:val="00C66045"/>
    <w:rsid w:val="00C74CA1"/>
    <w:rsid w:val="00C84E28"/>
    <w:rsid w:val="00C86D43"/>
    <w:rsid w:val="00C87A37"/>
    <w:rsid w:val="00C94297"/>
    <w:rsid w:val="00CA2622"/>
    <w:rsid w:val="00CD2907"/>
    <w:rsid w:val="00CE07CE"/>
    <w:rsid w:val="00CE6082"/>
    <w:rsid w:val="00CF2394"/>
    <w:rsid w:val="00CF2E0B"/>
    <w:rsid w:val="00CF421A"/>
    <w:rsid w:val="00D20A0C"/>
    <w:rsid w:val="00D3498F"/>
    <w:rsid w:val="00D56AF1"/>
    <w:rsid w:val="00D57C22"/>
    <w:rsid w:val="00D707DD"/>
    <w:rsid w:val="00D75C5A"/>
    <w:rsid w:val="00DA58A1"/>
    <w:rsid w:val="00DB1401"/>
    <w:rsid w:val="00DC0A7A"/>
    <w:rsid w:val="00DD0FB9"/>
    <w:rsid w:val="00DE48DA"/>
    <w:rsid w:val="00E1348E"/>
    <w:rsid w:val="00E23CD4"/>
    <w:rsid w:val="00E24D56"/>
    <w:rsid w:val="00E33024"/>
    <w:rsid w:val="00E461E9"/>
    <w:rsid w:val="00E53500"/>
    <w:rsid w:val="00E6188D"/>
    <w:rsid w:val="00EA29EB"/>
    <w:rsid w:val="00EC145B"/>
    <w:rsid w:val="00ED06BE"/>
    <w:rsid w:val="00ED4633"/>
    <w:rsid w:val="00ED5841"/>
    <w:rsid w:val="00EF4237"/>
    <w:rsid w:val="00EF4973"/>
    <w:rsid w:val="00EF6CB3"/>
    <w:rsid w:val="00EF7984"/>
    <w:rsid w:val="00F01385"/>
    <w:rsid w:val="00F21925"/>
    <w:rsid w:val="00F3118F"/>
    <w:rsid w:val="00F32AF8"/>
    <w:rsid w:val="00F40771"/>
    <w:rsid w:val="00F477D5"/>
    <w:rsid w:val="00F655F2"/>
    <w:rsid w:val="00F664D7"/>
    <w:rsid w:val="00F67B5B"/>
    <w:rsid w:val="00F869A1"/>
    <w:rsid w:val="00F90984"/>
    <w:rsid w:val="00F92667"/>
    <w:rsid w:val="00FA2B88"/>
    <w:rsid w:val="00FC1D4A"/>
    <w:rsid w:val="00FC6B3C"/>
    <w:rsid w:val="00FC733D"/>
    <w:rsid w:val="00FE3DF7"/>
    <w:rsid w:val="00FF3346"/>
    <w:rsid w:val="00FF4592"/>
    <w:rsid w:val="00FF4637"/>
    <w:rsid w:val="00FF6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78AC0"/>
  <w15:chartTrackingRefBased/>
  <w15:docId w15:val="{66359600-D06B-4422-9632-8E816D9E7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5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6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665EB"/>
    <w:pPr>
      <w:widowControl w:val="0"/>
      <w:tabs>
        <w:tab w:val="left" w:pos="-720"/>
        <w:tab w:val="left" w:pos="0"/>
      </w:tabs>
      <w:suppressAutoHyphens/>
      <w:spacing w:after="0" w:line="240" w:lineRule="auto"/>
    </w:pPr>
    <w:rPr>
      <w:rFonts w:ascii="Times New Roman" w:eastAsia="Times New Roman" w:hAnsi="Times New Roman" w:cs="Times New Roman"/>
      <w:sz w:val="24"/>
      <w:szCs w:val="20"/>
      <w:lang w:val="en-GB" w:eastAsia="ar-SA"/>
    </w:rPr>
  </w:style>
  <w:style w:type="character" w:customStyle="1" w:styleId="BodyTextChar">
    <w:name w:val="Body Text Char"/>
    <w:basedOn w:val="DefaultParagraphFont"/>
    <w:link w:val="BodyText"/>
    <w:rsid w:val="008665EB"/>
    <w:rPr>
      <w:rFonts w:ascii="Times New Roman" w:eastAsia="Times New Roman" w:hAnsi="Times New Roman" w:cs="Times New Roman"/>
      <w:sz w:val="24"/>
      <w:szCs w:val="20"/>
      <w:lang w:val="en-GB" w:eastAsia="ar-SA"/>
    </w:rPr>
  </w:style>
  <w:style w:type="paragraph" w:styleId="ListParagraph">
    <w:name w:val="List Paragraph"/>
    <w:basedOn w:val="Normal"/>
    <w:uiPriority w:val="34"/>
    <w:qFormat/>
    <w:rsid w:val="008665EB"/>
    <w:pPr>
      <w:ind w:left="720"/>
      <w:contextualSpacing/>
    </w:pPr>
  </w:style>
  <w:style w:type="paragraph" w:styleId="Header">
    <w:name w:val="header"/>
    <w:basedOn w:val="Normal"/>
    <w:link w:val="HeaderChar"/>
    <w:uiPriority w:val="99"/>
    <w:unhideWhenUsed/>
    <w:rsid w:val="00FC6B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6B3C"/>
  </w:style>
  <w:style w:type="paragraph" w:styleId="Footer">
    <w:name w:val="footer"/>
    <w:basedOn w:val="Normal"/>
    <w:link w:val="FooterChar"/>
    <w:uiPriority w:val="99"/>
    <w:unhideWhenUsed/>
    <w:rsid w:val="00FC6B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6B3C"/>
  </w:style>
  <w:style w:type="character" w:styleId="Hyperlink">
    <w:name w:val="Hyperlink"/>
    <w:basedOn w:val="DefaultParagraphFont"/>
    <w:uiPriority w:val="99"/>
    <w:unhideWhenUsed/>
    <w:rsid w:val="007621FB"/>
    <w:rPr>
      <w:color w:val="0563C1" w:themeColor="hyperlink"/>
      <w:u w:val="single"/>
    </w:rPr>
  </w:style>
  <w:style w:type="character" w:styleId="UnresolvedMention">
    <w:name w:val="Unresolved Mention"/>
    <w:basedOn w:val="DefaultParagraphFont"/>
    <w:uiPriority w:val="99"/>
    <w:semiHidden/>
    <w:unhideWhenUsed/>
    <w:rsid w:val="007621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14033">
      <w:bodyDiv w:val="1"/>
      <w:marLeft w:val="0"/>
      <w:marRight w:val="0"/>
      <w:marTop w:val="0"/>
      <w:marBottom w:val="0"/>
      <w:divBdr>
        <w:top w:val="none" w:sz="0" w:space="0" w:color="auto"/>
        <w:left w:val="none" w:sz="0" w:space="0" w:color="auto"/>
        <w:bottom w:val="none" w:sz="0" w:space="0" w:color="auto"/>
        <w:right w:val="none" w:sz="0" w:space="0" w:color="auto"/>
      </w:divBdr>
    </w:div>
    <w:div w:id="204297139">
      <w:bodyDiv w:val="1"/>
      <w:marLeft w:val="0"/>
      <w:marRight w:val="0"/>
      <w:marTop w:val="0"/>
      <w:marBottom w:val="0"/>
      <w:divBdr>
        <w:top w:val="none" w:sz="0" w:space="0" w:color="auto"/>
        <w:left w:val="none" w:sz="0" w:space="0" w:color="auto"/>
        <w:bottom w:val="none" w:sz="0" w:space="0" w:color="auto"/>
        <w:right w:val="none" w:sz="0" w:space="0" w:color="auto"/>
      </w:divBdr>
    </w:div>
    <w:div w:id="635841770">
      <w:bodyDiv w:val="1"/>
      <w:marLeft w:val="0"/>
      <w:marRight w:val="0"/>
      <w:marTop w:val="0"/>
      <w:marBottom w:val="0"/>
      <w:divBdr>
        <w:top w:val="none" w:sz="0" w:space="0" w:color="auto"/>
        <w:left w:val="none" w:sz="0" w:space="0" w:color="auto"/>
        <w:bottom w:val="none" w:sz="0" w:space="0" w:color="auto"/>
        <w:right w:val="none" w:sz="0" w:space="0" w:color="auto"/>
      </w:divBdr>
    </w:div>
    <w:div w:id="648633005">
      <w:bodyDiv w:val="1"/>
      <w:marLeft w:val="0"/>
      <w:marRight w:val="0"/>
      <w:marTop w:val="0"/>
      <w:marBottom w:val="0"/>
      <w:divBdr>
        <w:top w:val="none" w:sz="0" w:space="0" w:color="auto"/>
        <w:left w:val="none" w:sz="0" w:space="0" w:color="auto"/>
        <w:bottom w:val="none" w:sz="0" w:space="0" w:color="auto"/>
        <w:right w:val="none" w:sz="0" w:space="0" w:color="auto"/>
      </w:divBdr>
    </w:div>
    <w:div w:id="682979120">
      <w:bodyDiv w:val="1"/>
      <w:marLeft w:val="0"/>
      <w:marRight w:val="0"/>
      <w:marTop w:val="0"/>
      <w:marBottom w:val="0"/>
      <w:divBdr>
        <w:top w:val="none" w:sz="0" w:space="0" w:color="auto"/>
        <w:left w:val="none" w:sz="0" w:space="0" w:color="auto"/>
        <w:bottom w:val="none" w:sz="0" w:space="0" w:color="auto"/>
        <w:right w:val="none" w:sz="0" w:space="0" w:color="auto"/>
      </w:divBdr>
    </w:div>
    <w:div w:id="684938460">
      <w:bodyDiv w:val="1"/>
      <w:marLeft w:val="0"/>
      <w:marRight w:val="0"/>
      <w:marTop w:val="0"/>
      <w:marBottom w:val="0"/>
      <w:divBdr>
        <w:top w:val="none" w:sz="0" w:space="0" w:color="auto"/>
        <w:left w:val="none" w:sz="0" w:space="0" w:color="auto"/>
        <w:bottom w:val="none" w:sz="0" w:space="0" w:color="auto"/>
        <w:right w:val="none" w:sz="0" w:space="0" w:color="auto"/>
      </w:divBdr>
    </w:div>
    <w:div w:id="929192481">
      <w:bodyDiv w:val="1"/>
      <w:marLeft w:val="0"/>
      <w:marRight w:val="0"/>
      <w:marTop w:val="0"/>
      <w:marBottom w:val="0"/>
      <w:divBdr>
        <w:top w:val="none" w:sz="0" w:space="0" w:color="auto"/>
        <w:left w:val="none" w:sz="0" w:space="0" w:color="auto"/>
        <w:bottom w:val="none" w:sz="0" w:space="0" w:color="auto"/>
        <w:right w:val="none" w:sz="0" w:space="0" w:color="auto"/>
      </w:divBdr>
    </w:div>
    <w:div w:id="1102262332">
      <w:bodyDiv w:val="1"/>
      <w:marLeft w:val="0"/>
      <w:marRight w:val="0"/>
      <w:marTop w:val="0"/>
      <w:marBottom w:val="0"/>
      <w:divBdr>
        <w:top w:val="none" w:sz="0" w:space="0" w:color="auto"/>
        <w:left w:val="none" w:sz="0" w:space="0" w:color="auto"/>
        <w:bottom w:val="none" w:sz="0" w:space="0" w:color="auto"/>
        <w:right w:val="none" w:sz="0" w:space="0" w:color="auto"/>
      </w:divBdr>
    </w:div>
    <w:div w:id="1115174091">
      <w:bodyDiv w:val="1"/>
      <w:marLeft w:val="0"/>
      <w:marRight w:val="0"/>
      <w:marTop w:val="0"/>
      <w:marBottom w:val="0"/>
      <w:divBdr>
        <w:top w:val="none" w:sz="0" w:space="0" w:color="auto"/>
        <w:left w:val="none" w:sz="0" w:space="0" w:color="auto"/>
        <w:bottom w:val="none" w:sz="0" w:space="0" w:color="auto"/>
        <w:right w:val="none" w:sz="0" w:space="0" w:color="auto"/>
      </w:divBdr>
    </w:div>
    <w:div w:id="1197501020">
      <w:bodyDiv w:val="1"/>
      <w:marLeft w:val="0"/>
      <w:marRight w:val="0"/>
      <w:marTop w:val="0"/>
      <w:marBottom w:val="0"/>
      <w:divBdr>
        <w:top w:val="none" w:sz="0" w:space="0" w:color="auto"/>
        <w:left w:val="none" w:sz="0" w:space="0" w:color="auto"/>
        <w:bottom w:val="none" w:sz="0" w:space="0" w:color="auto"/>
        <w:right w:val="none" w:sz="0" w:space="0" w:color="auto"/>
      </w:divBdr>
    </w:div>
    <w:div w:id="1208688350">
      <w:bodyDiv w:val="1"/>
      <w:marLeft w:val="0"/>
      <w:marRight w:val="0"/>
      <w:marTop w:val="0"/>
      <w:marBottom w:val="0"/>
      <w:divBdr>
        <w:top w:val="none" w:sz="0" w:space="0" w:color="auto"/>
        <w:left w:val="none" w:sz="0" w:space="0" w:color="auto"/>
        <w:bottom w:val="none" w:sz="0" w:space="0" w:color="auto"/>
        <w:right w:val="none" w:sz="0" w:space="0" w:color="auto"/>
      </w:divBdr>
    </w:div>
    <w:div w:id="1306006318">
      <w:bodyDiv w:val="1"/>
      <w:marLeft w:val="0"/>
      <w:marRight w:val="0"/>
      <w:marTop w:val="0"/>
      <w:marBottom w:val="0"/>
      <w:divBdr>
        <w:top w:val="none" w:sz="0" w:space="0" w:color="auto"/>
        <w:left w:val="none" w:sz="0" w:space="0" w:color="auto"/>
        <w:bottom w:val="none" w:sz="0" w:space="0" w:color="auto"/>
        <w:right w:val="none" w:sz="0" w:space="0" w:color="auto"/>
      </w:divBdr>
    </w:div>
    <w:div w:id="1313606595">
      <w:bodyDiv w:val="1"/>
      <w:marLeft w:val="0"/>
      <w:marRight w:val="0"/>
      <w:marTop w:val="0"/>
      <w:marBottom w:val="0"/>
      <w:divBdr>
        <w:top w:val="none" w:sz="0" w:space="0" w:color="auto"/>
        <w:left w:val="none" w:sz="0" w:space="0" w:color="auto"/>
        <w:bottom w:val="none" w:sz="0" w:space="0" w:color="auto"/>
        <w:right w:val="none" w:sz="0" w:space="0" w:color="auto"/>
      </w:divBdr>
    </w:div>
    <w:div w:id="1366253153">
      <w:bodyDiv w:val="1"/>
      <w:marLeft w:val="0"/>
      <w:marRight w:val="0"/>
      <w:marTop w:val="0"/>
      <w:marBottom w:val="0"/>
      <w:divBdr>
        <w:top w:val="none" w:sz="0" w:space="0" w:color="auto"/>
        <w:left w:val="none" w:sz="0" w:space="0" w:color="auto"/>
        <w:bottom w:val="none" w:sz="0" w:space="0" w:color="auto"/>
        <w:right w:val="none" w:sz="0" w:space="0" w:color="auto"/>
      </w:divBdr>
    </w:div>
    <w:div w:id="1406340353">
      <w:bodyDiv w:val="1"/>
      <w:marLeft w:val="0"/>
      <w:marRight w:val="0"/>
      <w:marTop w:val="0"/>
      <w:marBottom w:val="0"/>
      <w:divBdr>
        <w:top w:val="none" w:sz="0" w:space="0" w:color="auto"/>
        <w:left w:val="none" w:sz="0" w:space="0" w:color="auto"/>
        <w:bottom w:val="none" w:sz="0" w:space="0" w:color="auto"/>
        <w:right w:val="none" w:sz="0" w:space="0" w:color="auto"/>
      </w:divBdr>
    </w:div>
    <w:div w:id="1692074542">
      <w:bodyDiv w:val="1"/>
      <w:marLeft w:val="0"/>
      <w:marRight w:val="0"/>
      <w:marTop w:val="0"/>
      <w:marBottom w:val="0"/>
      <w:divBdr>
        <w:top w:val="none" w:sz="0" w:space="0" w:color="auto"/>
        <w:left w:val="none" w:sz="0" w:space="0" w:color="auto"/>
        <w:bottom w:val="none" w:sz="0" w:space="0" w:color="auto"/>
        <w:right w:val="none" w:sz="0" w:space="0" w:color="auto"/>
      </w:divBdr>
    </w:div>
    <w:div w:id="1982074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2ABBB-8AE2-40EE-B24A-806DF52E0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3449</Words>
  <Characters>19664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022</dc:creator>
  <cp:keywords/>
  <dc:description/>
  <cp:lastModifiedBy>Scintee Andrei</cp:lastModifiedBy>
  <cp:revision>5</cp:revision>
  <cp:lastPrinted>2021-03-31T10:18:00Z</cp:lastPrinted>
  <dcterms:created xsi:type="dcterms:W3CDTF">2025-07-07T13:41:00Z</dcterms:created>
  <dcterms:modified xsi:type="dcterms:W3CDTF">2025-07-30T08:08:00Z</dcterms:modified>
</cp:coreProperties>
</file>